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64039F" w:rsidRDefault="0064039F" w:rsidP="0064039F">
      <w:pPr>
        <w:spacing w:line="0" w:lineRule="atLeast"/>
        <w:rPr>
          <w:rFonts w:ascii="Arial" w:eastAsia="Arial" w:hAnsi="Arial"/>
          <w:b/>
          <w:i/>
          <w:color w:val="9BBB59" w:themeColor="accent3"/>
          <w:sz w:val="44"/>
          <w:lang w:val="en-US"/>
        </w:rPr>
      </w:pPr>
      <w:r>
        <w:rPr>
          <w:rFonts w:ascii="Arial" w:eastAsia="Arial" w:hAnsi="Arial"/>
          <w:b/>
          <w:i/>
          <w:noProof/>
          <w:color w:val="9BBB59" w:themeColor="accent3"/>
          <w:sz w:val="44"/>
          <w:lang w:val="en-US" w:eastAsia="en-US"/>
        </w:rPr>
        <w:drawing>
          <wp:anchor distT="0" distB="0" distL="114300" distR="114300" simplePos="0" relativeHeight="251659776" behindDoc="1" locked="0" layoutInCell="1" allowOverlap="1" wp14:anchorId="1C4BF826" wp14:editId="297B9735">
            <wp:simplePos x="0" y="0"/>
            <wp:positionH relativeFrom="column">
              <wp:posOffset>-882268</wp:posOffset>
            </wp:positionH>
            <wp:positionV relativeFrom="paragraph">
              <wp:posOffset>-483266</wp:posOffset>
            </wp:positionV>
            <wp:extent cx="7921127" cy="2324559"/>
            <wp:effectExtent l="0" t="0" r="3810" b="2247900"/>
            <wp:wrapNone/>
            <wp:docPr id="7" name="Picture 7" descr="C:\Users\Athens\Desktop\mobility-chip-1920x10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thens\Desktop\mobility-chip-1920x1080.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929234" cy="2326938"/>
                    </a:xfrm>
                    <a:prstGeom prst="rect">
                      <a:avLst/>
                    </a:prstGeom>
                    <a:noFill/>
                    <a:ln>
                      <a:noFill/>
                    </a:ln>
                    <a:effectLst>
                      <a:reflection stA="40000" endPos="65000" dist="660400" dir="5400000" sy="-100000" algn="bl" rotWithShape="0"/>
                      <a:softEdge rad="127000"/>
                    </a:effectLst>
                  </pic:spPr>
                </pic:pic>
              </a:graphicData>
            </a:graphic>
            <wp14:sizeRelH relativeFrom="page">
              <wp14:pctWidth>0</wp14:pctWidth>
            </wp14:sizeRelH>
            <wp14:sizeRelV relativeFrom="page">
              <wp14:pctHeight>0</wp14:pctHeight>
            </wp14:sizeRelV>
          </wp:anchor>
        </w:drawing>
      </w:r>
    </w:p>
    <w:p w:rsidR="0064039F" w:rsidRDefault="0064039F">
      <w:pPr>
        <w:spacing w:line="0" w:lineRule="atLeast"/>
        <w:ind w:left="6340"/>
        <w:rPr>
          <w:rFonts w:ascii="Arial" w:eastAsia="Arial" w:hAnsi="Arial"/>
          <w:b/>
          <w:i/>
          <w:color w:val="9BBB59" w:themeColor="accent3"/>
          <w:sz w:val="44"/>
          <w:lang w:val="en-US"/>
        </w:rPr>
      </w:pPr>
    </w:p>
    <w:p w:rsidR="0064039F" w:rsidRDefault="0064039F">
      <w:pPr>
        <w:spacing w:line="0" w:lineRule="atLeast"/>
        <w:ind w:left="6340"/>
        <w:rPr>
          <w:rFonts w:ascii="Arial" w:eastAsia="Arial" w:hAnsi="Arial"/>
          <w:b/>
          <w:i/>
          <w:color w:val="9BBB59" w:themeColor="accent3"/>
          <w:sz w:val="44"/>
          <w:lang w:val="en-US"/>
        </w:rPr>
      </w:pPr>
    </w:p>
    <w:p w:rsidR="0064039F" w:rsidRDefault="0064039F">
      <w:pPr>
        <w:spacing w:line="0" w:lineRule="atLeast"/>
        <w:ind w:left="6340"/>
        <w:rPr>
          <w:rFonts w:ascii="Arial" w:eastAsia="Arial" w:hAnsi="Arial"/>
          <w:b/>
          <w:i/>
          <w:color w:val="9BBB59" w:themeColor="accent3"/>
          <w:sz w:val="44"/>
          <w:lang w:val="en-US"/>
        </w:rPr>
      </w:pPr>
    </w:p>
    <w:p w:rsidR="0064039F" w:rsidRDefault="0064039F">
      <w:pPr>
        <w:spacing w:line="0" w:lineRule="atLeast"/>
        <w:ind w:left="6340"/>
        <w:rPr>
          <w:rFonts w:ascii="Arial" w:eastAsia="Arial" w:hAnsi="Arial"/>
          <w:b/>
          <w:i/>
          <w:color w:val="9BBB59" w:themeColor="accent3"/>
          <w:sz w:val="44"/>
          <w:lang w:val="en-US"/>
        </w:rPr>
      </w:pPr>
    </w:p>
    <w:tbl>
      <w:tblPr>
        <w:tblpPr w:leftFromText="180" w:rightFromText="180" w:vertAnchor="text" w:horzAnchor="margin" w:tblpX="-709" w:tblpY="314"/>
        <w:tblW w:w="10983" w:type="dxa"/>
        <w:tblLayout w:type="fixed"/>
        <w:tblCellMar>
          <w:left w:w="0" w:type="dxa"/>
          <w:right w:w="0" w:type="dxa"/>
        </w:tblCellMar>
        <w:tblLook w:val="0000" w:firstRow="0" w:lastRow="0" w:firstColumn="0" w:lastColumn="0" w:noHBand="0" w:noVBand="0"/>
      </w:tblPr>
      <w:tblGrid>
        <w:gridCol w:w="6067"/>
        <w:gridCol w:w="4916"/>
      </w:tblGrid>
      <w:tr w:rsidR="0025712A" w:rsidTr="004D0295">
        <w:trPr>
          <w:trHeight w:val="197"/>
        </w:trPr>
        <w:tc>
          <w:tcPr>
            <w:tcW w:w="6067" w:type="dxa"/>
            <w:tcBorders>
              <w:bottom w:val="single" w:sz="8" w:space="0" w:color="auto"/>
            </w:tcBorders>
            <w:shd w:val="clear" w:color="auto" w:fill="auto"/>
            <w:vAlign w:val="bottom"/>
          </w:tcPr>
          <w:p w:rsidR="0025712A" w:rsidRDefault="0025712A" w:rsidP="004D0295">
            <w:pPr>
              <w:spacing w:line="0" w:lineRule="atLeast"/>
              <w:rPr>
                <w:rFonts w:ascii="Times New Roman" w:eastAsia="Times New Roman" w:hAnsi="Times New Roman"/>
                <w:sz w:val="21"/>
              </w:rPr>
            </w:pPr>
          </w:p>
        </w:tc>
        <w:tc>
          <w:tcPr>
            <w:tcW w:w="4916" w:type="dxa"/>
            <w:tcBorders>
              <w:bottom w:val="single" w:sz="8" w:space="0" w:color="auto"/>
            </w:tcBorders>
            <w:shd w:val="clear" w:color="auto" w:fill="auto"/>
            <w:vAlign w:val="bottom"/>
          </w:tcPr>
          <w:p w:rsidR="0025712A" w:rsidRDefault="00FB5991" w:rsidP="004D0295">
            <w:pPr>
              <w:spacing w:line="0" w:lineRule="atLeast"/>
              <w:jc w:val="right"/>
              <w:rPr>
                <w:rFonts w:ascii="Times New Roman" w:eastAsia="Times New Roman" w:hAnsi="Times New Roman"/>
                <w:i/>
              </w:rPr>
            </w:pPr>
            <w:r>
              <w:rPr>
                <w:rFonts w:ascii="Times New Roman" w:eastAsia="Times New Roman" w:hAnsi="Times New Roman"/>
                <w:i/>
              </w:rPr>
              <w:t>Έγγραφο Περι</w:t>
            </w:r>
            <w:r w:rsidR="0025712A">
              <w:rPr>
                <w:rFonts w:ascii="Times New Roman" w:eastAsia="Times New Roman" w:hAnsi="Times New Roman"/>
                <w:i/>
              </w:rPr>
              <w:t>γραφής Απαιτήσεων Λογισμικού</w:t>
            </w:r>
          </w:p>
        </w:tc>
      </w:tr>
      <w:tr w:rsidR="006E4B0D" w:rsidTr="004D0295">
        <w:trPr>
          <w:trHeight w:val="45"/>
        </w:trPr>
        <w:tc>
          <w:tcPr>
            <w:tcW w:w="6067" w:type="dxa"/>
            <w:tcBorders>
              <w:left w:val="single" w:sz="8" w:space="0" w:color="auto"/>
              <w:right w:val="single" w:sz="8" w:space="0" w:color="auto"/>
            </w:tcBorders>
            <w:shd w:val="clear" w:color="auto" w:fill="auto"/>
          </w:tcPr>
          <w:p w:rsidR="0025712A" w:rsidRPr="0064039F" w:rsidRDefault="00F7617F" w:rsidP="004D0295">
            <w:pPr>
              <w:spacing w:line="220" w:lineRule="exact"/>
              <w:ind w:left="120"/>
              <w:rPr>
                <w:rFonts w:ascii="Times New Roman" w:eastAsia="Times New Roman" w:hAnsi="Times New Roman"/>
              </w:rPr>
            </w:pPr>
            <w:r w:rsidRPr="00090598">
              <w:rPr>
                <w:rFonts w:ascii="Times New Roman" w:eastAsia="Times New Roman" w:hAnsi="Times New Roman"/>
                <w:i/>
              </w:rPr>
              <w:t>Συγγραφεί</w:t>
            </w:r>
            <w:r w:rsidR="0025712A" w:rsidRPr="00090598">
              <w:rPr>
                <w:rFonts w:ascii="Times New Roman" w:eastAsia="Times New Roman" w:hAnsi="Times New Roman"/>
                <w:i/>
              </w:rPr>
              <w:t xml:space="preserve">ς:  </w:t>
            </w:r>
            <w:r w:rsidR="0025712A">
              <w:rPr>
                <w:rFonts w:ascii="Times New Roman" w:eastAsia="Times New Roman" w:hAnsi="Times New Roman"/>
              </w:rPr>
              <w:t xml:space="preserve">Αντώνης Κεραμάς, Νικολέττα Κοντίτση, </w:t>
            </w:r>
            <w:r w:rsidR="00B41ED8">
              <w:rPr>
                <w:rFonts w:ascii="Times New Roman" w:eastAsia="Times New Roman" w:hAnsi="Times New Roman"/>
              </w:rPr>
              <w:t xml:space="preserve">Αναστάσιος Μαυρόπουλος, </w:t>
            </w:r>
            <w:r w:rsidR="0025712A">
              <w:rPr>
                <w:rFonts w:ascii="Times New Roman" w:eastAsia="Times New Roman" w:hAnsi="Times New Roman"/>
              </w:rPr>
              <w:t>Γεώργιος Πολίτης, Αθηνά-Μαρ</w:t>
            </w:r>
            <w:bookmarkStart w:id="0" w:name="_GoBack"/>
            <w:bookmarkEnd w:id="0"/>
            <w:r w:rsidR="0025712A">
              <w:rPr>
                <w:rFonts w:ascii="Times New Roman" w:eastAsia="Times New Roman" w:hAnsi="Times New Roman"/>
              </w:rPr>
              <w:t>ία Χατζή, Παναγιώτης Χριστακάκης</w:t>
            </w:r>
          </w:p>
        </w:tc>
        <w:tc>
          <w:tcPr>
            <w:tcW w:w="4916" w:type="dxa"/>
            <w:tcBorders>
              <w:right w:val="single" w:sz="8" w:space="0" w:color="auto"/>
            </w:tcBorders>
            <w:shd w:val="clear" w:color="auto" w:fill="auto"/>
            <w:vAlign w:val="center"/>
          </w:tcPr>
          <w:p w:rsidR="0025712A" w:rsidRPr="00F7617F" w:rsidRDefault="0025712A" w:rsidP="004D0295">
            <w:pPr>
              <w:spacing w:line="220" w:lineRule="exact"/>
              <w:jc w:val="center"/>
              <w:rPr>
                <w:rFonts w:ascii="Times New Roman" w:eastAsia="Times New Roman" w:hAnsi="Times New Roman"/>
              </w:rPr>
            </w:pPr>
          </w:p>
          <w:p w:rsidR="0025712A" w:rsidRPr="008D3D81" w:rsidRDefault="0025712A" w:rsidP="004D0295">
            <w:pPr>
              <w:spacing w:line="220" w:lineRule="exact"/>
              <w:jc w:val="center"/>
              <w:rPr>
                <w:rFonts w:ascii="Times New Roman" w:eastAsia="Times New Roman" w:hAnsi="Times New Roman"/>
                <w:i/>
                <w:lang w:val="en-US"/>
              </w:rPr>
            </w:pPr>
            <w:r w:rsidRPr="00090598">
              <w:rPr>
                <w:rFonts w:ascii="Times New Roman" w:eastAsia="Times New Roman" w:hAnsi="Times New Roman"/>
                <w:i/>
              </w:rPr>
              <w:t xml:space="preserve">Κωδικός: </w:t>
            </w:r>
            <w:r w:rsidR="00FB5991">
              <w:rPr>
                <w:rFonts w:ascii="Times New Roman" w:eastAsia="Times New Roman" w:hAnsi="Times New Roman"/>
              </w:rPr>
              <w:t>1/</w:t>
            </w:r>
            <w:r w:rsidRPr="004B3080">
              <w:rPr>
                <w:rFonts w:ascii="Times New Roman" w:eastAsia="Times New Roman" w:hAnsi="Times New Roman"/>
                <w:lang w:val="en-US"/>
              </w:rPr>
              <w:t>AgroApp</w:t>
            </w:r>
            <w:r w:rsidRPr="00FB5991">
              <w:rPr>
                <w:rFonts w:ascii="Times New Roman" w:eastAsia="Times New Roman" w:hAnsi="Times New Roman"/>
              </w:rPr>
              <w:t>/</w:t>
            </w:r>
            <w:r w:rsidR="008D3D81">
              <w:rPr>
                <w:rFonts w:ascii="Times New Roman" w:eastAsia="Times New Roman" w:hAnsi="Times New Roman"/>
              </w:rPr>
              <w:t>1.</w:t>
            </w:r>
            <w:r w:rsidR="008D3D81">
              <w:rPr>
                <w:rFonts w:ascii="Times New Roman" w:eastAsia="Times New Roman" w:hAnsi="Times New Roman"/>
                <w:lang w:val="en-US"/>
              </w:rPr>
              <w:t>2</w:t>
            </w:r>
          </w:p>
        </w:tc>
      </w:tr>
      <w:tr w:rsidR="006E4B0D" w:rsidTr="004D0295">
        <w:trPr>
          <w:trHeight w:val="45"/>
        </w:trPr>
        <w:tc>
          <w:tcPr>
            <w:tcW w:w="6067" w:type="dxa"/>
            <w:tcBorders>
              <w:left w:val="single" w:sz="8" w:space="0" w:color="auto"/>
              <w:bottom w:val="single" w:sz="8" w:space="0" w:color="auto"/>
              <w:right w:val="single" w:sz="8" w:space="0" w:color="auto"/>
            </w:tcBorders>
            <w:shd w:val="clear" w:color="auto" w:fill="auto"/>
          </w:tcPr>
          <w:p w:rsidR="0025712A" w:rsidRDefault="0025712A" w:rsidP="004D0295">
            <w:pPr>
              <w:spacing w:line="0" w:lineRule="atLeast"/>
              <w:rPr>
                <w:rFonts w:ascii="Times New Roman" w:eastAsia="Times New Roman" w:hAnsi="Times New Roman"/>
                <w:sz w:val="21"/>
              </w:rPr>
            </w:pPr>
          </w:p>
        </w:tc>
        <w:tc>
          <w:tcPr>
            <w:tcW w:w="4916" w:type="dxa"/>
            <w:tcBorders>
              <w:bottom w:val="single" w:sz="8" w:space="0" w:color="auto"/>
              <w:right w:val="single" w:sz="8" w:space="0" w:color="auto"/>
            </w:tcBorders>
            <w:shd w:val="clear" w:color="auto" w:fill="auto"/>
            <w:vAlign w:val="center"/>
          </w:tcPr>
          <w:p w:rsidR="0025712A" w:rsidRDefault="0025712A" w:rsidP="004D0295">
            <w:pPr>
              <w:spacing w:line="0" w:lineRule="atLeast"/>
              <w:jc w:val="center"/>
              <w:rPr>
                <w:rFonts w:ascii="Times New Roman" w:eastAsia="Times New Roman" w:hAnsi="Times New Roman"/>
              </w:rPr>
            </w:pPr>
          </w:p>
        </w:tc>
      </w:tr>
      <w:tr w:rsidR="006E4B0D" w:rsidTr="004D0295">
        <w:trPr>
          <w:trHeight w:val="182"/>
        </w:trPr>
        <w:tc>
          <w:tcPr>
            <w:tcW w:w="6067" w:type="dxa"/>
            <w:tcBorders>
              <w:left w:val="single" w:sz="8" w:space="0" w:color="auto"/>
              <w:bottom w:val="single" w:sz="8" w:space="0" w:color="auto"/>
              <w:right w:val="single" w:sz="8" w:space="0" w:color="auto"/>
            </w:tcBorders>
            <w:shd w:val="clear" w:color="auto" w:fill="auto"/>
          </w:tcPr>
          <w:p w:rsidR="0025712A" w:rsidRDefault="0025712A" w:rsidP="004D0295">
            <w:pPr>
              <w:spacing w:line="0" w:lineRule="atLeast"/>
              <w:ind w:left="120"/>
              <w:rPr>
                <w:rFonts w:ascii="Times New Roman" w:eastAsia="Times New Roman" w:hAnsi="Times New Roman"/>
                <w:i/>
              </w:rPr>
            </w:pPr>
            <w:r w:rsidRPr="00090598">
              <w:rPr>
                <w:rFonts w:ascii="Times New Roman" w:eastAsia="Times New Roman" w:hAnsi="Times New Roman"/>
                <w:i/>
              </w:rPr>
              <w:t xml:space="preserve">Έγκριση: </w:t>
            </w:r>
            <w:r>
              <w:rPr>
                <w:rFonts w:ascii="Times New Roman" w:eastAsia="Times New Roman" w:hAnsi="Times New Roman"/>
              </w:rPr>
              <w:t>Αλεξάνδρα Μουταφίδου, Σταύρος Τσιαούσης</w:t>
            </w:r>
          </w:p>
        </w:tc>
        <w:tc>
          <w:tcPr>
            <w:tcW w:w="4916" w:type="dxa"/>
            <w:tcBorders>
              <w:bottom w:val="single" w:sz="8" w:space="0" w:color="auto"/>
              <w:right w:val="single" w:sz="8" w:space="0" w:color="auto"/>
            </w:tcBorders>
            <w:shd w:val="clear" w:color="auto" w:fill="auto"/>
            <w:vAlign w:val="center"/>
          </w:tcPr>
          <w:p w:rsidR="0025712A" w:rsidRPr="00951738" w:rsidRDefault="0025712A" w:rsidP="004D0295">
            <w:pPr>
              <w:spacing w:line="0" w:lineRule="atLeast"/>
              <w:ind w:left="100"/>
              <w:jc w:val="center"/>
              <w:rPr>
                <w:rFonts w:ascii="Times New Roman" w:eastAsia="Times New Roman" w:hAnsi="Times New Roman"/>
              </w:rPr>
            </w:pPr>
            <w:r w:rsidRPr="00090598">
              <w:rPr>
                <w:rFonts w:ascii="Times New Roman" w:eastAsia="Times New Roman" w:hAnsi="Times New Roman"/>
                <w:i/>
              </w:rPr>
              <w:t xml:space="preserve">Ημερομηνία: </w:t>
            </w:r>
            <w:r w:rsidRPr="00951738">
              <w:rPr>
                <w:rFonts w:ascii="Times New Roman" w:eastAsia="Times New Roman" w:hAnsi="Times New Roman"/>
              </w:rPr>
              <w:t>08/03/2019</w:t>
            </w:r>
          </w:p>
        </w:tc>
      </w:tr>
    </w:tbl>
    <w:p w:rsidR="0064039F" w:rsidRPr="00FB5991" w:rsidRDefault="0064039F">
      <w:pPr>
        <w:spacing w:line="0" w:lineRule="atLeast"/>
        <w:ind w:left="6340"/>
        <w:rPr>
          <w:rFonts w:ascii="Arial" w:eastAsia="Arial" w:hAnsi="Arial"/>
          <w:b/>
          <w:i/>
          <w:color w:val="9BBB59" w:themeColor="accent3"/>
          <w:sz w:val="44"/>
        </w:rPr>
      </w:pPr>
    </w:p>
    <w:p w:rsidR="00926DBF" w:rsidRDefault="00926DBF" w:rsidP="00926DBF">
      <w:pPr>
        <w:spacing w:line="0" w:lineRule="atLeast"/>
        <w:jc w:val="right"/>
        <w:rPr>
          <w:rFonts w:ascii="Arial" w:eastAsia="Arial" w:hAnsi="Arial"/>
          <w:b/>
          <w:i/>
          <w:color w:val="9BBB59" w:themeColor="accent3"/>
          <w:sz w:val="44"/>
        </w:rPr>
      </w:pPr>
    </w:p>
    <w:p w:rsidR="00492F47" w:rsidRPr="00F7617F" w:rsidRDefault="00F7617F" w:rsidP="00926DBF">
      <w:pPr>
        <w:spacing w:line="0" w:lineRule="atLeast"/>
        <w:jc w:val="right"/>
        <w:rPr>
          <w:rFonts w:ascii="Copperplate Gothic Bold" w:eastAsia="Arial" w:hAnsi="Copperplate Gothic Bold"/>
          <w:b/>
          <w:i/>
          <w:color w:val="76923C" w:themeColor="accent3" w:themeShade="BF"/>
          <w:sz w:val="44"/>
        </w:rPr>
      </w:pPr>
      <w:r>
        <w:rPr>
          <w:rFonts w:asciiTheme="minorHAnsi" w:eastAsia="Arial" w:hAnsiTheme="minorHAnsi"/>
          <w:b/>
          <w:i/>
          <w:color w:val="76923C" w:themeColor="accent3" w:themeShade="BF"/>
          <w:sz w:val="44"/>
          <w:lang w:val="en-US"/>
        </w:rPr>
        <w:t>e</w:t>
      </w:r>
      <w:r w:rsidR="00F737BC" w:rsidRPr="00F7617F">
        <w:rPr>
          <w:rFonts w:ascii="Copperplate Gothic Bold" w:eastAsia="Arial" w:hAnsi="Copperplate Gothic Bold"/>
          <w:b/>
          <w:i/>
          <w:color w:val="76923C" w:themeColor="accent3" w:themeShade="BF"/>
          <w:sz w:val="44"/>
          <w:lang w:val="en-US"/>
        </w:rPr>
        <w:t>Agro</w:t>
      </w:r>
    </w:p>
    <w:p w:rsidR="00492F47" w:rsidRDefault="00EC5C70">
      <w:pPr>
        <w:spacing w:line="20" w:lineRule="exact"/>
        <w:rPr>
          <w:rFonts w:ascii="Times New Roman" w:eastAsia="Times New Roman" w:hAnsi="Times New Roman"/>
          <w:sz w:val="24"/>
        </w:rPr>
      </w:pPr>
      <w:r>
        <w:rPr>
          <w:rFonts w:ascii="Arial" w:eastAsia="Arial" w:hAnsi="Arial"/>
          <w:b/>
          <w:noProof/>
          <w:sz w:val="36"/>
          <w:lang w:val="en-US" w:eastAsia="en-US"/>
        </w:rPr>
        <mc:AlternateContent>
          <mc:Choice Requires="wps">
            <w:drawing>
              <wp:anchor distT="0" distB="0" distL="114300" distR="114300" simplePos="0" relativeHeight="251657728" behindDoc="1" locked="0" layoutInCell="1" allowOverlap="1" wp14:anchorId="05649816" wp14:editId="7F2B3092">
                <wp:simplePos x="0" y="0"/>
                <wp:positionH relativeFrom="column">
                  <wp:posOffset>57150</wp:posOffset>
                </wp:positionH>
                <wp:positionV relativeFrom="paragraph">
                  <wp:posOffset>208915</wp:posOffset>
                </wp:positionV>
                <wp:extent cx="5981700" cy="0"/>
                <wp:effectExtent l="9525" t="12700" r="9525" b="6350"/>
                <wp:wrapNone/>
                <wp:docPr id="2"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81700" cy="0"/>
                        </a:xfrm>
                        <a:prstGeom prst="line">
                          <a:avLst/>
                        </a:prstGeom>
                        <a:noFill/>
                        <a:ln w="9144">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5pt,16.45pt" to="475.5pt,1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12PXEgIAACg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" strokeweight=".72pt"/>
            </w:pict>
          </mc:Fallback>
        </mc:AlternateContent>
      </w:r>
    </w:p>
    <w:p w:rsidR="00492F47" w:rsidRDefault="00492F47">
      <w:pPr>
        <w:spacing w:line="200" w:lineRule="exact"/>
        <w:rPr>
          <w:rFonts w:ascii="Times New Roman" w:eastAsia="Times New Roman" w:hAnsi="Times New Roman"/>
          <w:sz w:val="24"/>
        </w:rPr>
      </w:pPr>
    </w:p>
    <w:p w:rsidR="00492F47" w:rsidRDefault="00492F47">
      <w:pPr>
        <w:spacing w:line="200" w:lineRule="exact"/>
        <w:rPr>
          <w:rFonts w:ascii="Times New Roman" w:eastAsia="Times New Roman" w:hAnsi="Times New Roman"/>
          <w:sz w:val="24"/>
        </w:rPr>
      </w:pPr>
    </w:p>
    <w:p w:rsidR="00492F47" w:rsidRDefault="00492F47">
      <w:pPr>
        <w:spacing w:line="200" w:lineRule="exact"/>
        <w:rPr>
          <w:rFonts w:ascii="Times New Roman" w:eastAsia="Times New Roman" w:hAnsi="Times New Roman"/>
          <w:sz w:val="24"/>
        </w:rPr>
      </w:pPr>
    </w:p>
    <w:p w:rsidR="00492F47" w:rsidRDefault="00492F47">
      <w:pPr>
        <w:spacing w:line="200" w:lineRule="exact"/>
        <w:rPr>
          <w:rFonts w:ascii="Times New Roman" w:eastAsia="Times New Roman" w:hAnsi="Times New Roman"/>
          <w:sz w:val="24"/>
        </w:rPr>
      </w:pPr>
    </w:p>
    <w:p w:rsidR="00492F47" w:rsidRDefault="00492F47">
      <w:pPr>
        <w:spacing w:line="200" w:lineRule="exact"/>
        <w:rPr>
          <w:rFonts w:ascii="Times New Roman" w:eastAsia="Times New Roman" w:hAnsi="Times New Roman"/>
          <w:sz w:val="24"/>
        </w:rPr>
      </w:pPr>
    </w:p>
    <w:p w:rsidR="00492F47" w:rsidRDefault="00492F47">
      <w:pPr>
        <w:spacing w:line="200" w:lineRule="exact"/>
        <w:rPr>
          <w:rFonts w:ascii="Times New Roman" w:eastAsia="Times New Roman" w:hAnsi="Times New Roman"/>
          <w:sz w:val="24"/>
        </w:rPr>
      </w:pPr>
    </w:p>
    <w:p w:rsidR="00492F47" w:rsidRDefault="00492F47">
      <w:pPr>
        <w:spacing w:line="200" w:lineRule="exact"/>
        <w:rPr>
          <w:rFonts w:ascii="Times New Roman" w:eastAsia="Times New Roman" w:hAnsi="Times New Roman"/>
          <w:sz w:val="24"/>
        </w:rPr>
      </w:pPr>
    </w:p>
    <w:p w:rsidR="00492F47" w:rsidRPr="00FB5991" w:rsidRDefault="00492F47">
      <w:pPr>
        <w:spacing w:line="200" w:lineRule="exact"/>
        <w:rPr>
          <w:rFonts w:ascii="Times New Roman" w:eastAsia="Times New Roman" w:hAnsi="Times New Roman"/>
          <w:sz w:val="24"/>
        </w:rPr>
      </w:pPr>
      <w:bookmarkStart w:id="1" w:name="page1"/>
      <w:bookmarkEnd w:id="1"/>
    </w:p>
    <w:p w:rsidR="001335DE" w:rsidRPr="00FB5991" w:rsidRDefault="001335DE">
      <w:pPr>
        <w:spacing w:line="200" w:lineRule="exact"/>
        <w:rPr>
          <w:rFonts w:ascii="Times New Roman" w:eastAsia="Times New Roman" w:hAnsi="Times New Roman"/>
          <w:sz w:val="24"/>
        </w:rPr>
      </w:pPr>
    </w:p>
    <w:p w:rsidR="001335DE" w:rsidRPr="00FB5991" w:rsidRDefault="001335DE">
      <w:pPr>
        <w:spacing w:line="200" w:lineRule="exact"/>
        <w:rPr>
          <w:rFonts w:ascii="Times New Roman" w:eastAsia="Times New Roman" w:hAnsi="Times New Roman"/>
          <w:sz w:val="24"/>
        </w:rPr>
      </w:pPr>
    </w:p>
    <w:p w:rsidR="001335DE" w:rsidRPr="00FB5991" w:rsidRDefault="001335DE">
      <w:pPr>
        <w:spacing w:line="200" w:lineRule="exact"/>
        <w:rPr>
          <w:rFonts w:ascii="Times New Roman" w:eastAsia="Times New Roman" w:hAnsi="Times New Roman"/>
          <w:sz w:val="24"/>
        </w:rPr>
      </w:pPr>
    </w:p>
    <w:p w:rsidR="00492F47" w:rsidRDefault="00492F47">
      <w:pPr>
        <w:spacing w:line="200" w:lineRule="exact"/>
        <w:rPr>
          <w:rFonts w:ascii="Times New Roman" w:eastAsia="Times New Roman" w:hAnsi="Times New Roman"/>
          <w:sz w:val="24"/>
        </w:rPr>
      </w:pPr>
    </w:p>
    <w:p w:rsidR="00492F47" w:rsidRDefault="00492F47">
      <w:pPr>
        <w:spacing w:line="368" w:lineRule="exact"/>
        <w:rPr>
          <w:rFonts w:ascii="Times New Roman" w:eastAsia="Times New Roman" w:hAnsi="Times New Roman"/>
          <w:sz w:val="24"/>
        </w:rPr>
      </w:pPr>
    </w:p>
    <w:p w:rsidR="00492F47" w:rsidRDefault="00F7617F" w:rsidP="00926DBF">
      <w:pPr>
        <w:spacing w:line="302" w:lineRule="auto"/>
        <w:ind w:left="5040" w:right="120" w:firstLine="720"/>
        <w:jc w:val="right"/>
        <w:rPr>
          <w:rFonts w:ascii="Copperplate Gothic Bold" w:eastAsia="Arial" w:hAnsi="Copperplate Gothic Bold"/>
          <w:b/>
          <w:i/>
          <w:color w:val="9BBB59" w:themeColor="accent3"/>
          <w:sz w:val="44"/>
          <w:lang w:val="en-US"/>
        </w:rPr>
      </w:pPr>
      <w:r w:rsidRPr="00F7617F">
        <w:rPr>
          <w:rFonts w:ascii="Copperplate Gothic Bold" w:eastAsia="Arial" w:hAnsi="Copperplate Gothic Bold"/>
          <w:b/>
          <w:i/>
          <w:color w:val="9BBB59" w:themeColor="accent3"/>
          <w:sz w:val="44"/>
        </w:rPr>
        <w:t>«</w:t>
      </w:r>
      <w:r w:rsidRPr="00F7617F">
        <w:rPr>
          <w:rFonts w:ascii="Copperplate Gothic Bold" w:eastAsia="Arial" w:hAnsi="Copperplate Gothic Bold"/>
          <w:b/>
          <w:i/>
          <w:color w:val="9BBB59" w:themeColor="accent3"/>
          <w:sz w:val="44"/>
          <w:lang w:val="en-US"/>
        </w:rPr>
        <w:t>AgroApp</w:t>
      </w:r>
      <w:r w:rsidRPr="00F7617F">
        <w:rPr>
          <w:rFonts w:ascii="Copperplate Gothic Bold" w:eastAsia="Arial" w:hAnsi="Copperplate Gothic Bold"/>
          <w:b/>
          <w:i/>
          <w:color w:val="9BBB59" w:themeColor="accent3"/>
          <w:sz w:val="44"/>
        </w:rPr>
        <w:t>»</w:t>
      </w:r>
    </w:p>
    <w:p w:rsidR="00F7617F" w:rsidRPr="00926DBF" w:rsidRDefault="00F7617F" w:rsidP="00926DBF">
      <w:pPr>
        <w:spacing w:line="302" w:lineRule="auto"/>
        <w:ind w:right="120"/>
        <w:jc w:val="right"/>
        <w:rPr>
          <w:rFonts w:ascii="Times New Roman" w:eastAsia="Arial" w:hAnsi="Times New Roman" w:cs="Times New Roman"/>
          <w:i/>
          <w:sz w:val="40"/>
        </w:rPr>
      </w:pPr>
      <w:r w:rsidRPr="00926DBF">
        <w:rPr>
          <w:rFonts w:ascii="Times New Roman" w:eastAsia="Arial" w:hAnsi="Times New Roman" w:cs="Times New Roman"/>
          <w:i/>
          <w:sz w:val="40"/>
        </w:rPr>
        <w:t>Έγγραφο Περιγραφής Απαιτήσεων Λογισμικού</w:t>
      </w:r>
    </w:p>
    <w:p w:rsidR="00F7617F" w:rsidRDefault="00F7617F" w:rsidP="00F7617F">
      <w:pPr>
        <w:spacing w:line="302" w:lineRule="auto"/>
        <w:ind w:left="5040" w:right="120" w:firstLine="720"/>
        <w:jc w:val="both"/>
        <w:rPr>
          <w:rFonts w:asciiTheme="minorHAnsi" w:eastAsia="Arial" w:hAnsiTheme="minorHAnsi"/>
          <w:b/>
          <w:i/>
          <w:color w:val="9BBB59" w:themeColor="accent3"/>
          <w:sz w:val="44"/>
        </w:rPr>
      </w:pPr>
    </w:p>
    <w:p w:rsidR="00926DBF" w:rsidRPr="00926DBF" w:rsidRDefault="00926DBF" w:rsidP="00F7617F">
      <w:pPr>
        <w:spacing w:line="302" w:lineRule="auto"/>
        <w:ind w:left="5040" w:right="120" w:firstLine="720"/>
        <w:jc w:val="both"/>
        <w:rPr>
          <w:rFonts w:asciiTheme="minorHAnsi" w:eastAsia="Arial" w:hAnsiTheme="minorHAnsi"/>
          <w:b/>
          <w:i/>
          <w:color w:val="9BBB59" w:themeColor="accent3"/>
          <w:sz w:val="44"/>
        </w:rPr>
        <w:sectPr w:rsidR="00926DBF" w:rsidRPr="00926DBF" w:rsidSect="006C36CE">
          <w:pgSz w:w="12240" w:h="15840"/>
          <w:pgMar w:top="709" w:right="1321" w:bottom="414" w:left="1321" w:header="0" w:footer="0" w:gutter="0"/>
          <w:cols w:space="0" w:equalWidth="0">
            <w:col w:w="9599"/>
          </w:cols>
          <w:docGrid w:linePitch="360"/>
        </w:sectPr>
      </w:pPr>
      <w:r>
        <w:rPr>
          <w:noProof/>
          <w:lang w:val="en-US" w:eastAsia="en-US"/>
        </w:rPr>
        <mc:AlternateContent>
          <mc:Choice Requires="wps">
            <w:drawing>
              <wp:anchor distT="0" distB="0" distL="114300" distR="114300" simplePos="0" relativeHeight="251661824" behindDoc="0" locked="0" layoutInCell="1" allowOverlap="1" wp14:anchorId="36F3542A" wp14:editId="2FF0A44D">
                <wp:simplePos x="0" y="0"/>
                <wp:positionH relativeFrom="column">
                  <wp:posOffset>55788</wp:posOffset>
                </wp:positionH>
                <wp:positionV relativeFrom="paragraph">
                  <wp:posOffset>1670685</wp:posOffset>
                </wp:positionV>
                <wp:extent cx="5981700" cy="0"/>
                <wp:effectExtent l="0" t="0" r="19050" b="19050"/>
                <wp:wrapNone/>
                <wp:docPr id="9" name="Straight Connector 9"/>
                <wp:cNvGraphicFramePr/>
                <a:graphic xmlns:a="http://schemas.openxmlformats.org/drawingml/2006/main">
                  <a:graphicData uri="http://schemas.microsoft.com/office/word/2010/wordprocessingShape">
                    <wps:wsp>
                      <wps:cNvCnPr/>
                      <wps:spPr>
                        <a:xfrm>
                          <a:off x="0" y="0"/>
                          <a:ext cx="5981700" cy="0"/>
                        </a:xfrm>
                        <a:prstGeom prst="line">
                          <a:avLst/>
                        </a:prstGeom>
                        <a:noFill/>
                        <a:ln w="9000">
                          <a:solidFill>
                            <a:srgbClr val="000000"/>
                          </a:solidFill>
                          <a:prstDash val="solid"/>
                          <a:miter/>
                        </a:ln>
                      </wps:spPr>
                      <wps:bodyPr/>
                    </wps:wsp>
                  </a:graphicData>
                </a:graphic>
              </wp:anchor>
            </w:drawing>
          </mc:Choice>
          <mc:Fallback>
            <w:pict>
              <v:line id="Straight Connector 9" o:spid="_x0000_s1026" style="position:absolute;z-index:251661824;visibility:visible;mso-wrap-style:square;mso-wrap-distance-left:9pt;mso-wrap-distance-top:0;mso-wrap-distance-right:9pt;mso-wrap-distance-bottom:0;mso-position-horizontal:absolute;mso-position-horizontal-relative:text;mso-position-vertical:absolute;mso-position-vertical-relative:text" from="4.4pt,131.55pt" to="475.4pt,13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" strokeweight=".25mm">
                <v:stroke joinstyle="miter"/>
              </v:line>
            </w:pict>
          </mc:Fallback>
        </mc:AlternateContent>
      </w:r>
    </w:p>
    <w:p w:rsidR="00492F47" w:rsidRPr="00363C1D" w:rsidRDefault="00492F47">
      <w:pPr>
        <w:spacing w:line="200" w:lineRule="exact"/>
        <w:rPr>
          <w:rFonts w:ascii="Times New Roman" w:eastAsia="Times New Roman" w:hAnsi="Times New Roman"/>
        </w:rPr>
      </w:pPr>
      <w:bookmarkStart w:id="2" w:name="page2"/>
      <w:bookmarkEnd w:id="2"/>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42" w:lineRule="exact"/>
        <w:rPr>
          <w:rFonts w:ascii="Times New Roman" w:eastAsia="Times New Roman" w:hAnsi="Times New Roman"/>
        </w:rPr>
      </w:pPr>
    </w:p>
    <w:p w:rsidR="00492F47" w:rsidRDefault="00492F47">
      <w:pPr>
        <w:spacing w:line="0" w:lineRule="atLeast"/>
        <w:jc w:val="center"/>
        <w:rPr>
          <w:rFonts w:ascii="Arial" w:eastAsia="Arial" w:hAnsi="Arial"/>
          <w:b/>
          <w:sz w:val="36"/>
        </w:rPr>
      </w:pPr>
      <w:r>
        <w:rPr>
          <w:rFonts w:ascii="Arial" w:eastAsia="Arial" w:hAnsi="Arial"/>
          <w:b/>
          <w:sz w:val="36"/>
        </w:rPr>
        <w:t>Ιστορικό</w:t>
      </w:r>
    </w:p>
    <w:p w:rsidR="00492F47" w:rsidRDefault="00EC5C70">
      <w:pPr>
        <w:spacing w:line="20" w:lineRule="exact"/>
        <w:rPr>
          <w:rFonts w:ascii="Times New Roman" w:eastAsia="Times New Roman" w:hAnsi="Times New Roman"/>
        </w:rPr>
      </w:pPr>
      <w:r>
        <w:rPr>
          <w:rFonts w:ascii="Arial" w:eastAsia="Arial" w:hAnsi="Arial"/>
          <w:b/>
          <w:noProof/>
          <w:sz w:val="36"/>
          <w:lang w:val="en-US" w:eastAsia="en-US"/>
        </w:rPr>
        <mc:AlternateContent>
          <mc:Choice Requires="wps">
            <w:drawing>
              <wp:anchor distT="0" distB="0" distL="114300" distR="114300" simplePos="0" relativeHeight="251658752" behindDoc="1" locked="0" layoutInCell="1" allowOverlap="1" wp14:anchorId="798B2781" wp14:editId="6A777905">
                <wp:simplePos x="0" y="0"/>
                <wp:positionH relativeFrom="column">
                  <wp:posOffset>4572635</wp:posOffset>
                </wp:positionH>
                <wp:positionV relativeFrom="paragraph">
                  <wp:posOffset>14605</wp:posOffset>
                </wp:positionV>
                <wp:extent cx="13335" cy="12700"/>
                <wp:effectExtent l="635" t="0" r="0" b="0"/>
                <wp:wrapNone/>
                <wp:docPr id="1"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3335" cy="12700"/>
                        </a:xfrm>
                        <a:prstGeom prst="rect">
                          <a:avLst/>
                        </a:prstGeom>
                        <a:solidFill>
                          <a:srgbClr val="000000"/>
                        </a:solidFill>
                        <a:ln w="9525">
                          <a:solidFill>
                            <a:srgbClr val="FFFFFF"/>
                          </a:solidFill>
                          <a:miter lim="800000"/>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4" o:spid="_x0000_s1026" style="position:absolute;margin-left:360.05pt;margin-top:1.15pt;width:1.05pt;height:1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" fillcolor="black" strokecolor="white"/>
            </w:pict>
          </mc:Fallback>
        </mc:AlternateContent>
      </w:r>
    </w:p>
    <w:p w:rsidR="00492F47" w:rsidRDefault="00492F47">
      <w:pPr>
        <w:spacing w:line="6" w:lineRule="exact"/>
        <w:rPr>
          <w:rFonts w:ascii="Times New Roman" w:eastAsia="Times New Roman" w:hAnsi="Times New Roman"/>
        </w:rPr>
      </w:pPr>
    </w:p>
    <w:tbl>
      <w:tblPr>
        <w:tblW w:w="0" w:type="auto"/>
        <w:tblInd w:w="10" w:type="dxa"/>
        <w:tblLayout w:type="fixed"/>
        <w:tblCellMar>
          <w:left w:w="0" w:type="dxa"/>
          <w:right w:w="0" w:type="dxa"/>
        </w:tblCellMar>
        <w:tblLook w:val="0000" w:firstRow="0" w:lastRow="0" w:firstColumn="0" w:lastColumn="0" w:noHBand="0" w:noVBand="0"/>
      </w:tblPr>
      <w:tblGrid>
        <w:gridCol w:w="2320"/>
        <w:gridCol w:w="1160"/>
        <w:gridCol w:w="3740"/>
        <w:gridCol w:w="2300"/>
      </w:tblGrid>
      <w:tr w:rsidR="00492F47">
        <w:trPr>
          <w:trHeight w:val="265"/>
        </w:trPr>
        <w:tc>
          <w:tcPr>
            <w:tcW w:w="2320" w:type="dxa"/>
            <w:tcBorders>
              <w:top w:val="single" w:sz="8" w:space="0" w:color="auto"/>
              <w:left w:val="single" w:sz="8" w:space="0" w:color="auto"/>
              <w:right w:val="single" w:sz="8" w:space="0" w:color="auto"/>
            </w:tcBorders>
            <w:shd w:val="clear" w:color="auto" w:fill="auto"/>
            <w:vAlign w:val="bottom"/>
          </w:tcPr>
          <w:p w:rsidR="00492F47" w:rsidRDefault="00492F47">
            <w:pPr>
              <w:spacing w:line="0" w:lineRule="atLeast"/>
              <w:ind w:left="640"/>
              <w:rPr>
                <w:rFonts w:ascii="Times New Roman" w:eastAsia="Times New Roman" w:hAnsi="Times New Roman"/>
                <w:b/>
              </w:rPr>
            </w:pPr>
            <w:r>
              <w:rPr>
                <w:rFonts w:ascii="Times New Roman" w:eastAsia="Times New Roman" w:hAnsi="Times New Roman"/>
                <w:b/>
              </w:rPr>
              <w:t>Ημερομηνία</w:t>
            </w:r>
          </w:p>
        </w:tc>
        <w:tc>
          <w:tcPr>
            <w:tcW w:w="1160" w:type="dxa"/>
            <w:tcBorders>
              <w:top w:val="single" w:sz="8" w:space="0" w:color="auto"/>
              <w:right w:val="single" w:sz="8" w:space="0" w:color="auto"/>
            </w:tcBorders>
            <w:shd w:val="clear" w:color="auto" w:fill="auto"/>
            <w:vAlign w:val="bottom"/>
          </w:tcPr>
          <w:p w:rsidR="00492F47" w:rsidRDefault="00492F47">
            <w:pPr>
              <w:spacing w:line="0" w:lineRule="atLeast"/>
              <w:ind w:left="220"/>
              <w:rPr>
                <w:rFonts w:ascii="Times New Roman" w:eastAsia="Times New Roman" w:hAnsi="Times New Roman"/>
                <w:b/>
              </w:rPr>
            </w:pPr>
            <w:r>
              <w:rPr>
                <w:rFonts w:ascii="Times New Roman" w:eastAsia="Times New Roman" w:hAnsi="Times New Roman"/>
                <w:b/>
              </w:rPr>
              <w:t>Έκδοση</w:t>
            </w:r>
          </w:p>
        </w:tc>
        <w:tc>
          <w:tcPr>
            <w:tcW w:w="3740" w:type="dxa"/>
            <w:tcBorders>
              <w:top w:val="single" w:sz="8" w:space="0" w:color="auto"/>
              <w:right w:val="single" w:sz="8" w:space="0" w:color="auto"/>
            </w:tcBorders>
            <w:shd w:val="clear" w:color="auto" w:fill="auto"/>
            <w:vAlign w:val="bottom"/>
          </w:tcPr>
          <w:p w:rsidR="00492F47" w:rsidRDefault="00492F47">
            <w:pPr>
              <w:spacing w:line="0" w:lineRule="atLeast"/>
              <w:ind w:left="1380"/>
              <w:rPr>
                <w:rFonts w:ascii="Times New Roman" w:eastAsia="Times New Roman" w:hAnsi="Times New Roman"/>
                <w:b/>
              </w:rPr>
            </w:pPr>
            <w:r>
              <w:rPr>
                <w:rFonts w:ascii="Times New Roman" w:eastAsia="Times New Roman" w:hAnsi="Times New Roman"/>
                <w:b/>
              </w:rPr>
              <w:t>Περιγραφή</w:t>
            </w:r>
          </w:p>
        </w:tc>
        <w:tc>
          <w:tcPr>
            <w:tcW w:w="2300" w:type="dxa"/>
            <w:tcBorders>
              <w:top w:val="single" w:sz="8" w:space="0" w:color="auto"/>
              <w:right w:val="single" w:sz="8" w:space="0" w:color="auto"/>
            </w:tcBorders>
            <w:shd w:val="clear" w:color="auto" w:fill="auto"/>
            <w:vAlign w:val="bottom"/>
          </w:tcPr>
          <w:p w:rsidR="00492F47" w:rsidRPr="00F737BC" w:rsidRDefault="00F737BC">
            <w:pPr>
              <w:spacing w:line="0" w:lineRule="atLeast"/>
              <w:ind w:left="620"/>
              <w:rPr>
                <w:rFonts w:ascii="Times New Roman" w:eastAsia="Times New Roman" w:hAnsi="Times New Roman"/>
                <w:b/>
              </w:rPr>
            </w:pPr>
            <w:r>
              <w:rPr>
                <w:rFonts w:ascii="Times New Roman" w:eastAsia="Times New Roman" w:hAnsi="Times New Roman"/>
                <w:b/>
              </w:rPr>
              <w:t>Συγγραφείς</w:t>
            </w:r>
          </w:p>
        </w:tc>
      </w:tr>
      <w:tr w:rsidR="00492F47">
        <w:trPr>
          <w:trHeight w:val="90"/>
        </w:trPr>
        <w:tc>
          <w:tcPr>
            <w:tcW w:w="2320" w:type="dxa"/>
            <w:tcBorders>
              <w:left w:val="single" w:sz="8" w:space="0" w:color="auto"/>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7"/>
              </w:rPr>
            </w:pPr>
          </w:p>
        </w:tc>
        <w:tc>
          <w:tcPr>
            <w:tcW w:w="116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7"/>
              </w:rPr>
            </w:pPr>
          </w:p>
        </w:tc>
        <w:tc>
          <w:tcPr>
            <w:tcW w:w="374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7"/>
              </w:rPr>
            </w:pPr>
          </w:p>
        </w:tc>
        <w:tc>
          <w:tcPr>
            <w:tcW w:w="230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7"/>
              </w:rPr>
            </w:pPr>
          </w:p>
        </w:tc>
      </w:tr>
      <w:tr w:rsidR="00492F47">
        <w:trPr>
          <w:trHeight w:val="255"/>
        </w:trPr>
        <w:tc>
          <w:tcPr>
            <w:tcW w:w="2320" w:type="dxa"/>
            <w:tcBorders>
              <w:left w:val="single" w:sz="8" w:space="0" w:color="auto"/>
              <w:right w:val="single" w:sz="8" w:space="0" w:color="auto"/>
            </w:tcBorders>
            <w:shd w:val="clear" w:color="auto" w:fill="auto"/>
            <w:vAlign w:val="bottom"/>
          </w:tcPr>
          <w:p w:rsidR="00492F47" w:rsidRDefault="00363C1D" w:rsidP="00AF2A21">
            <w:pPr>
              <w:spacing w:line="0" w:lineRule="atLeast"/>
              <w:ind w:left="120"/>
              <w:jc w:val="center"/>
              <w:rPr>
                <w:rFonts w:ascii="Times New Roman" w:eastAsia="Times New Roman" w:hAnsi="Times New Roman"/>
              </w:rPr>
            </w:pPr>
            <w:r>
              <w:rPr>
                <w:rFonts w:ascii="Times New Roman" w:eastAsia="Times New Roman" w:hAnsi="Times New Roman"/>
              </w:rPr>
              <w:t>&lt;</w:t>
            </w:r>
            <w:r w:rsidR="00AF2A21">
              <w:rPr>
                <w:rFonts w:ascii="Times New Roman" w:eastAsia="Times New Roman" w:hAnsi="Times New Roman"/>
              </w:rPr>
              <w:t>08/03/2019</w:t>
            </w:r>
            <w:r>
              <w:rPr>
                <w:rFonts w:ascii="Times New Roman" w:eastAsia="Times New Roman" w:hAnsi="Times New Roman"/>
              </w:rPr>
              <w:t>&gt;</w:t>
            </w:r>
          </w:p>
        </w:tc>
        <w:tc>
          <w:tcPr>
            <w:tcW w:w="1160" w:type="dxa"/>
            <w:tcBorders>
              <w:right w:val="single" w:sz="8" w:space="0" w:color="auto"/>
            </w:tcBorders>
            <w:shd w:val="clear" w:color="auto" w:fill="auto"/>
            <w:vAlign w:val="bottom"/>
          </w:tcPr>
          <w:p w:rsidR="00492F47" w:rsidRDefault="00363C1D" w:rsidP="00AF2A21">
            <w:pPr>
              <w:spacing w:line="0" w:lineRule="atLeast"/>
              <w:jc w:val="center"/>
              <w:rPr>
                <w:rFonts w:ascii="Times New Roman" w:eastAsia="Times New Roman" w:hAnsi="Times New Roman"/>
              </w:rPr>
            </w:pPr>
            <w:r>
              <w:rPr>
                <w:rFonts w:ascii="Times New Roman" w:eastAsia="Times New Roman" w:hAnsi="Times New Roman"/>
              </w:rPr>
              <w:t>&lt;</w:t>
            </w:r>
            <w:r w:rsidR="00AF2A21">
              <w:rPr>
                <w:rFonts w:ascii="Times New Roman" w:eastAsia="Times New Roman" w:hAnsi="Times New Roman"/>
              </w:rPr>
              <w:t>1.0</w:t>
            </w:r>
            <w:r>
              <w:rPr>
                <w:rFonts w:ascii="Times New Roman" w:eastAsia="Times New Roman" w:hAnsi="Times New Roman"/>
              </w:rPr>
              <w:t>&gt;</w:t>
            </w:r>
          </w:p>
        </w:tc>
        <w:tc>
          <w:tcPr>
            <w:tcW w:w="3740" w:type="dxa"/>
            <w:tcBorders>
              <w:right w:val="single" w:sz="8" w:space="0" w:color="auto"/>
            </w:tcBorders>
            <w:shd w:val="clear" w:color="auto" w:fill="auto"/>
            <w:vAlign w:val="bottom"/>
          </w:tcPr>
          <w:p w:rsidR="00492F47" w:rsidRDefault="00363C1D" w:rsidP="00AF2A21">
            <w:pPr>
              <w:spacing w:line="0" w:lineRule="atLeast"/>
              <w:ind w:left="100"/>
              <w:jc w:val="center"/>
              <w:rPr>
                <w:rFonts w:ascii="Times New Roman" w:eastAsia="Times New Roman" w:hAnsi="Times New Roman"/>
              </w:rPr>
            </w:pPr>
            <w:r>
              <w:rPr>
                <w:rFonts w:ascii="Times New Roman" w:eastAsia="Times New Roman" w:hAnsi="Times New Roman"/>
              </w:rPr>
              <w:t>&lt;</w:t>
            </w:r>
            <w:r w:rsidR="00AF2A21">
              <w:rPr>
                <w:rFonts w:ascii="Times New Roman" w:eastAsia="Times New Roman" w:hAnsi="Times New Roman"/>
              </w:rPr>
              <w:t>Δημιουργία Εγγράφου Περιγραφής Απαιτήσεων Λογισμικού (Ε.Π.Α.Λ.)</w:t>
            </w:r>
            <w:r>
              <w:rPr>
                <w:rFonts w:ascii="Times New Roman" w:eastAsia="Times New Roman" w:hAnsi="Times New Roman"/>
              </w:rPr>
              <w:t>&gt;</w:t>
            </w:r>
          </w:p>
        </w:tc>
        <w:tc>
          <w:tcPr>
            <w:tcW w:w="2300" w:type="dxa"/>
            <w:tcBorders>
              <w:right w:val="single" w:sz="8" w:space="0" w:color="auto"/>
            </w:tcBorders>
            <w:shd w:val="clear" w:color="auto" w:fill="auto"/>
            <w:vAlign w:val="bottom"/>
          </w:tcPr>
          <w:p w:rsidR="00492F47" w:rsidRDefault="00363C1D" w:rsidP="00AF2A21">
            <w:pPr>
              <w:jc w:val="center"/>
              <w:rPr>
                <w:rFonts w:ascii="Times New Roman" w:eastAsia="Times New Roman" w:hAnsi="Times New Roman"/>
              </w:rPr>
            </w:pPr>
            <w:r>
              <w:rPr>
                <w:rFonts w:ascii="Times New Roman" w:eastAsia="Times New Roman" w:hAnsi="Times New Roman"/>
              </w:rPr>
              <w:t>&lt;</w:t>
            </w:r>
            <w:r w:rsidR="00AF2A21">
              <w:rPr>
                <w:rFonts w:ascii="Times New Roman" w:eastAsia="Times New Roman" w:hAnsi="Times New Roman"/>
              </w:rPr>
              <w:t>Νικολέττα Κοντίτση, Αθηνά-Μαρία Χατζή</w:t>
            </w:r>
            <w:r>
              <w:rPr>
                <w:rFonts w:ascii="Times New Roman" w:eastAsia="Times New Roman" w:hAnsi="Times New Roman"/>
              </w:rPr>
              <w:t>&gt;</w:t>
            </w:r>
          </w:p>
        </w:tc>
      </w:tr>
      <w:tr w:rsidR="00492F47">
        <w:trPr>
          <w:trHeight w:val="101"/>
        </w:trPr>
        <w:tc>
          <w:tcPr>
            <w:tcW w:w="2320" w:type="dxa"/>
            <w:tcBorders>
              <w:left w:val="single" w:sz="8" w:space="0" w:color="auto"/>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8"/>
              </w:rPr>
            </w:pPr>
          </w:p>
        </w:tc>
        <w:tc>
          <w:tcPr>
            <w:tcW w:w="116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8"/>
              </w:rPr>
            </w:pPr>
          </w:p>
        </w:tc>
        <w:tc>
          <w:tcPr>
            <w:tcW w:w="374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8"/>
              </w:rPr>
            </w:pPr>
          </w:p>
        </w:tc>
        <w:tc>
          <w:tcPr>
            <w:tcW w:w="230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8"/>
              </w:rPr>
            </w:pPr>
          </w:p>
        </w:tc>
      </w:tr>
      <w:tr w:rsidR="00492F47">
        <w:trPr>
          <w:trHeight w:val="354"/>
        </w:trPr>
        <w:tc>
          <w:tcPr>
            <w:tcW w:w="2320" w:type="dxa"/>
            <w:tcBorders>
              <w:left w:val="single" w:sz="8" w:space="0" w:color="auto"/>
              <w:bottom w:val="single" w:sz="8" w:space="0" w:color="auto"/>
              <w:right w:val="single" w:sz="8" w:space="0" w:color="auto"/>
            </w:tcBorders>
            <w:shd w:val="clear" w:color="auto" w:fill="auto"/>
            <w:vAlign w:val="bottom"/>
          </w:tcPr>
          <w:p w:rsidR="00492F47" w:rsidRPr="005B060B" w:rsidRDefault="005B060B" w:rsidP="00AA11A2">
            <w:pPr>
              <w:spacing w:line="0" w:lineRule="atLeast"/>
              <w:jc w:val="center"/>
              <w:rPr>
                <w:rFonts w:ascii="Times New Roman" w:eastAsia="Times New Roman" w:hAnsi="Times New Roman"/>
              </w:rPr>
            </w:pPr>
            <w:r w:rsidRPr="005B060B">
              <w:rPr>
                <w:rFonts w:ascii="Times New Roman" w:eastAsia="Times New Roman" w:hAnsi="Times New Roman"/>
              </w:rPr>
              <w:t>&lt;</w:t>
            </w:r>
            <w:r w:rsidR="00AA11A2">
              <w:rPr>
                <w:rFonts w:ascii="Times New Roman" w:eastAsia="Times New Roman" w:hAnsi="Times New Roman"/>
              </w:rPr>
              <w:t>15</w:t>
            </w:r>
            <w:r w:rsidRPr="005B060B">
              <w:rPr>
                <w:rFonts w:ascii="Times New Roman" w:eastAsia="Times New Roman" w:hAnsi="Times New Roman"/>
              </w:rPr>
              <w:t>/03/2019&gt;</w:t>
            </w:r>
          </w:p>
        </w:tc>
        <w:tc>
          <w:tcPr>
            <w:tcW w:w="1160" w:type="dxa"/>
            <w:tcBorders>
              <w:bottom w:val="single" w:sz="8" w:space="0" w:color="auto"/>
              <w:right w:val="single" w:sz="8" w:space="0" w:color="auto"/>
            </w:tcBorders>
            <w:shd w:val="clear" w:color="auto" w:fill="auto"/>
            <w:vAlign w:val="bottom"/>
          </w:tcPr>
          <w:p w:rsidR="00492F47" w:rsidRPr="005B060B" w:rsidRDefault="005B060B" w:rsidP="005B060B">
            <w:pPr>
              <w:spacing w:line="0" w:lineRule="atLeast"/>
              <w:jc w:val="center"/>
              <w:rPr>
                <w:rFonts w:ascii="Times New Roman" w:eastAsia="Times New Roman" w:hAnsi="Times New Roman"/>
              </w:rPr>
            </w:pPr>
            <w:r w:rsidRPr="005B060B">
              <w:rPr>
                <w:rFonts w:ascii="Times New Roman" w:eastAsia="Times New Roman" w:hAnsi="Times New Roman"/>
              </w:rPr>
              <w:t>&lt;1.1&gt;</w:t>
            </w:r>
          </w:p>
        </w:tc>
        <w:tc>
          <w:tcPr>
            <w:tcW w:w="3740" w:type="dxa"/>
            <w:tcBorders>
              <w:bottom w:val="single" w:sz="8" w:space="0" w:color="auto"/>
              <w:right w:val="single" w:sz="8" w:space="0" w:color="auto"/>
            </w:tcBorders>
            <w:shd w:val="clear" w:color="auto" w:fill="auto"/>
            <w:vAlign w:val="bottom"/>
          </w:tcPr>
          <w:p w:rsidR="00492F47" w:rsidRPr="005B060B" w:rsidRDefault="005B060B" w:rsidP="00DA4F85">
            <w:pPr>
              <w:spacing w:line="0" w:lineRule="atLeast"/>
              <w:jc w:val="center"/>
              <w:rPr>
                <w:rFonts w:ascii="Times New Roman" w:eastAsia="Times New Roman" w:hAnsi="Times New Roman"/>
              </w:rPr>
            </w:pPr>
            <w:r w:rsidRPr="005B060B">
              <w:rPr>
                <w:rFonts w:ascii="Times New Roman" w:eastAsia="Times New Roman" w:hAnsi="Times New Roman"/>
              </w:rPr>
              <w:t>&lt;Προσθήκες/Τροποποιήσεις/Διαγραφές&gt;</w:t>
            </w:r>
          </w:p>
        </w:tc>
        <w:tc>
          <w:tcPr>
            <w:tcW w:w="2300" w:type="dxa"/>
            <w:tcBorders>
              <w:bottom w:val="single" w:sz="8" w:space="0" w:color="auto"/>
              <w:right w:val="single" w:sz="8" w:space="0" w:color="auto"/>
            </w:tcBorders>
            <w:shd w:val="clear" w:color="auto" w:fill="auto"/>
            <w:vAlign w:val="bottom"/>
          </w:tcPr>
          <w:p w:rsidR="00492F47" w:rsidRPr="005B060B" w:rsidRDefault="005B060B" w:rsidP="005B060B">
            <w:pPr>
              <w:spacing w:line="0" w:lineRule="atLeast"/>
              <w:jc w:val="center"/>
              <w:rPr>
                <w:rFonts w:ascii="Times New Roman" w:eastAsia="Times New Roman" w:hAnsi="Times New Roman"/>
              </w:rPr>
            </w:pPr>
            <w:r w:rsidRPr="005B060B">
              <w:rPr>
                <w:rFonts w:ascii="Times New Roman" w:eastAsia="Times New Roman" w:hAnsi="Times New Roman"/>
              </w:rPr>
              <w:t>&lt;Νικολέττα Κοντίτση, Αθηνά-Μαρία Χατζή&gt;</w:t>
            </w:r>
          </w:p>
        </w:tc>
      </w:tr>
      <w:tr w:rsidR="00492F47">
        <w:trPr>
          <w:trHeight w:val="356"/>
        </w:trPr>
        <w:tc>
          <w:tcPr>
            <w:tcW w:w="2320" w:type="dxa"/>
            <w:tcBorders>
              <w:left w:val="single" w:sz="8" w:space="0" w:color="auto"/>
              <w:bottom w:val="single" w:sz="8" w:space="0" w:color="auto"/>
              <w:right w:val="single" w:sz="8" w:space="0" w:color="auto"/>
            </w:tcBorders>
            <w:shd w:val="clear" w:color="auto" w:fill="auto"/>
            <w:vAlign w:val="bottom"/>
          </w:tcPr>
          <w:p w:rsidR="00492F47" w:rsidRPr="008D3D81" w:rsidRDefault="008D3D81" w:rsidP="008D3D81">
            <w:pPr>
              <w:spacing w:line="0" w:lineRule="atLeast"/>
              <w:jc w:val="center"/>
              <w:rPr>
                <w:rFonts w:ascii="Times New Roman" w:eastAsia="Times New Roman" w:hAnsi="Times New Roman"/>
                <w:lang w:val="en-US"/>
              </w:rPr>
            </w:pPr>
            <w:r w:rsidRPr="008D3D81">
              <w:rPr>
                <w:rFonts w:ascii="Times New Roman" w:eastAsia="Times New Roman" w:hAnsi="Times New Roman"/>
                <w:lang w:val="en-US"/>
              </w:rPr>
              <w:t>&lt;03/04/2019&gt;</w:t>
            </w:r>
          </w:p>
        </w:tc>
        <w:tc>
          <w:tcPr>
            <w:tcW w:w="1160" w:type="dxa"/>
            <w:tcBorders>
              <w:bottom w:val="single" w:sz="8" w:space="0" w:color="auto"/>
              <w:right w:val="single" w:sz="8" w:space="0" w:color="auto"/>
            </w:tcBorders>
            <w:shd w:val="clear" w:color="auto" w:fill="auto"/>
            <w:vAlign w:val="bottom"/>
          </w:tcPr>
          <w:p w:rsidR="00492F47" w:rsidRPr="008D3D81" w:rsidRDefault="008D3D81" w:rsidP="008D3D81">
            <w:pPr>
              <w:spacing w:line="0" w:lineRule="atLeast"/>
              <w:jc w:val="center"/>
              <w:rPr>
                <w:rFonts w:ascii="Times New Roman" w:eastAsia="Times New Roman" w:hAnsi="Times New Roman"/>
                <w:lang w:val="en-US"/>
              </w:rPr>
            </w:pPr>
            <w:r w:rsidRPr="008D3D81">
              <w:rPr>
                <w:rFonts w:ascii="Times New Roman" w:eastAsia="Times New Roman" w:hAnsi="Times New Roman"/>
                <w:lang w:val="en-US"/>
              </w:rPr>
              <w:t>&lt;1.2&gt;</w:t>
            </w:r>
          </w:p>
        </w:tc>
        <w:tc>
          <w:tcPr>
            <w:tcW w:w="3740" w:type="dxa"/>
            <w:tcBorders>
              <w:bottom w:val="single" w:sz="8" w:space="0" w:color="auto"/>
              <w:right w:val="single" w:sz="8" w:space="0" w:color="auto"/>
            </w:tcBorders>
            <w:shd w:val="clear" w:color="auto" w:fill="auto"/>
            <w:vAlign w:val="bottom"/>
          </w:tcPr>
          <w:p w:rsidR="00492F47" w:rsidRPr="008D3D81" w:rsidRDefault="008D3D81" w:rsidP="008D3D81">
            <w:pPr>
              <w:spacing w:line="0" w:lineRule="atLeast"/>
              <w:jc w:val="center"/>
              <w:rPr>
                <w:rFonts w:ascii="Times New Roman" w:eastAsia="Times New Roman" w:hAnsi="Times New Roman"/>
              </w:rPr>
            </w:pPr>
            <w:r w:rsidRPr="008D3D81">
              <w:rPr>
                <w:rFonts w:ascii="Times New Roman" w:eastAsia="Times New Roman" w:hAnsi="Times New Roman"/>
              </w:rPr>
              <w:t>&lt;Προσθήκες/Τροποποιήσεις/Διαγραφές&gt;</w:t>
            </w:r>
          </w:p>
        </w:tc>
        <w:tc>
          <w:tcPr>
            <w:tcW w:w="2300" w:type="dxa"/>
            <w:tcBorders>
              <w:bottom w:val="single" w:sz="8" w:space="0" w:color="auto"/>
              <w:right w:val="single" w:sz="8" w:space="0" w:color="auto"/>
            </w:tcBorders>
            <w:shd w:val="clear" w:color="auto" w:fill="auto"/>
            <w:vAlign w:val="bottom"/>
          </w:tcPr>
          <w:p w:rsidR="00492F47" w:rsidRPr="008D3D81" w:rsidRDefault="008D3D81" w:rsidP="008D3D81">
            <w:pPr>
              <w:spacing w:line="0" w:lineRule="atLeast"/>
              <w:jc w:val="center"/>
              <w:rPr>
                <w:rFonts w:ascii="Times New Roman" w:eastAsia="Times New Roman" w:hAnsi="Times New Roman"/>
              </w:rPr>
            </w:pPr>
            <w:r w:rsidRPr="008D3D81">
              <w:rPr>
                <w:rFonts w:ascii="Times New Roman" w:eastAsia="Times New Roman" w:hAnsi="Times New Roman"/>
              </w:rPr>
              <w:t>&lt;Νικολέττα Κοντίτση, Αθηνά-Μαρία Χατζή&gt;</w:t>
            </w:r>
          </w:p>
        </w:tc>
      </w:tr>
      <w:tr w:rsidR="00492F47">
        <w:trPr>
          <w:trHeight w:val="354"/>
        </w:trPr>
        <w:tc>
          <w:tcPr>
            <w:tcW w:w="2320" w:type="dxa"/>
            <w:tcBorders>
              <w:left w:val="single" w:sz="8" w:space="0" w:color="auto"/>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24"/>
              </w:rPr>
            </w:pPr>
          </w:p>
        </w:tc>
        <w:tc>
          <w:tcPr>
            <w:tcW w:w="116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24"/>
              </w:rPr>
            </w:pPr>
          </w:p>
        </w:tc>
        <w:tc>
          <w:tcPr>
            <w:tcW w:w="374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24"/>
              </w:rPr>
            </w:pPr>
          </w:p>
        </w:tc>
        <w:tc>
          <w:tcPr>
            <w:tcW w:w="2300" w:type="dxa"/>
            <w:tcBorders>
              <w:bottom w:val="single" w:sz="8" w:space="0" w:color="auto"/>
              <w:right w:val="single" w:sz="8" w:space="0" w:color="auto"/>
            </w:tcBorders>
            <w:shd w:val="clear" w:color="auto" w:fill="auto"/>
            <w:vAlign w:val="bottom"/>
          </w:tcPr>
          <w:p w:rsidR="00492F47" w:rsidRDefault="00492F47">
            <w:pPr>
              <w:spacing w:line="0" w:lineRule="atLeast"/>
              <w:rPr>
                <w:rFonts w:ascii="Times New Roman" w:eastAsia="Times New Roman" w:hAnsi="Times New Roman"/>
                <w:sz w:val="24"/>
              </w:rPr>
            </w:pPr>
          </w:p>
        </w:tc>
      </w:tr>
    </w:tbl>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492F47" w:rsidRDefault="00492F47">
      <w:pPr>
        <w:spacing w:line="353"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bookmarkStart w:id="3" w:name="page3"/>
      <w:bookmarkEnd w:id="3"/>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sdt>
      <w:sdtPr>
        <w:rPr>
          <w:rFonts w:ascii="Calibri" w:eastAsia="Calibri" w:hAnsi="Calibri" w:cs="Arial"/>
          <w:b w:val="0"/>
          <w:bCs w:val="0"/>
          <w:color w:val="auto"/>
          <w:sz w:val="20"/>
          <w:szCs w:val="20"/>
          <w:lang w:val="el-GR" w:eastAsia="el-GR"/>
        </w:rPr>
        <w:id w:val="-1883703736"/>
        <w:docPartObj>
          <w:docPartGallery w:val="Table of Contents"/>
          <w:docPartUnique/>
        </w:docPartObj>
      </w:sdtPr>
      <w:sdtEndPr>
        <w:rPr>
          <w:noProof/>
        </w:rPr>
      </w:sdtEndPr>
      <w:sdtContent>
        <w:p w:rsidR="001F39C1" w:rsidRDefault="00CA1AE7" w:rsidP="004B3080">
          <w:pPr>
            <w:pStyle w:val="TOCHeading"/>
            <w:jc w:val="center"/>
            <w:rPr>
              <w:noProof/>
            </w:rPr>
          </w:pPr>
          <w:r w:rsidRPr="00994B58">
            <w:rPr>
              <w:rFonts w:ascii="Times New Roman" w:hAnsi="Times New Roman" w:cs="Times New Roman"/>
              <w:sz w:val="32"/>
              <w:lang w:val="el-GR"/>
            </w:rPr>
            <w:t>Περιεχόμενα</w:t>
          </w:r>
          <w:r w:rsidRPr="00994B58">
            <w:rPr>
              <w:rFonts w:ascii="Times New Roman" w:hAnsi="Times New Roman" w:cs="Times New Roman"/>
              <w:b w:val="0"/>
              <w:color w:val="auto"/>
              <w:sz w:val="32"/>
              <w:lang w:val="el-GR"/>
            </w:rPr>
            <w:t xml:space="preserve"> </w:t>
          </w:r>
          <w:r w:rsidRPr="00C849A7">
            <w:rPr>
              <w:rFonts w:ascii="Times New Roman" w:hAnsi="Times New Roman" w:cs="Times New Roman"/>
              <w:sz w:val="32"/>
            </w:rPr>
            <w:fldChar w:fldCharType="begin"/>
          </w:r>
          <w:r w:rsidRPr="00C849A7">
            <w:rPr>
              <w:rFonts w:ascii="Times New Roman" w:hAnsi="Times New Roman" w:cs="Times New Roman"/>
              <w:sz w:val="32"/>
            </w:rPr>
            <w:instrText xml:space="preserve"> TOC \o "1-3" \h \z \u </w:instrText>
          </w:r>
          <w:r w:rsidRPr="00C849A7">
            <w:rPr>
              <w:rFonts w:ascii="Times New Roman" w:hAnsi="Times New Roman" w:cs="Times New Roman"/>
              <w:sz w:val="32"/>
            </w:rPr>
            <w:fldChar w:fldCharType="separate"/>
          </w:r>
        </w:p>
        <w:p w:rsidR="001F39C1" w:rsidRDefault="00C05FD4">
          <w:pPr>
            <w:pStyle w:val="TOC1"/>
            <w:tabs>
              <w:tab w:val="left" w:pos="440"/>
              <w:tab w:val="right" w:leader="dot" w:pos="9590"/>
            </w:tabs>
            <w:rPr>
              <w:noProof/>
              <w:lang w:eastAsia="en-US"/>
            </w:rPr>
          </w:pPr>
          <w:hyperlink w:anchor="_Toc5307930" w:history="1">
            <w:r w:rsidR="001F39C1" w:rsidRPr="00FF6AA9">
              <w:rPr>
                <w:rStyle w:val="Hyperlink"/>
                <w:rFonts w:ascii="Times New Roman" w:hAnsi="Times New Roman" w:cs="Times New Roman"/>
                <w:noProof/>
              </w:rPr>
              <w:t>1.</w:t>
            </w:r>
            <w:r w:rsidR="001F39C1">
              <w:rPr>
                <w:noProof/>
                <w:lang w:eastAsia="en-US"/>
              </w:rPr>
              <w:tab/>
            </w:r>
            <w:r w:rsidR="001F39C1" w:rsidRPr="00FF6AA9">
              <w:rPr>
                <w:rStyle w:val="Hyperlink"/>
                <w:rFonts w:ascii="Times New Roman" w:hAnsi="Times New Roman" w:cs="Times New Roman"/>
                <w:noProof/>
              </w:rPr>
              <w:t>Εισαγωγή</w:t>
            </w:r>
            <w:r w:rsidR="001F39C1">
              <w:rPr>
                <w:noProof/>
                <w:webHidden/>
              </w:rPr>
              <w:tab/>
            </w:r>
            <w:r w:rsidR="001F39C1">
              <w:rPr>
                <w:noProof/>
                <w:webHidden/>
              </w:rPr>
              <w:fldChar w:fldCharType="begin"/>
            </w:r>
            <w:r w:rsidR="001F39C1">
              <w:rPr>
                <w:noProof/>
                <w:webHidden/>
              </w:rPr>
              <w:instrText xml:space="preserve"> PAGEREF _Toc5307930 \h </w:instrText>
            </w:r>
            <w:r w:rsidR="001F39C1">
              <w:rPr>
                <w:noProof/>
                <w:webHidden/>
              </w:rPr>
            </w:r>
            <w:r w:rsidR="001F39C1">
              <w:rPr>
                <w:noProof/>
                <w:webHidden/>
              </w:rPr>
              <w:fldChar w:fldCharType="separate"/>
            </w:r>
            <w:r w:rsidR="001F39C1">
              <w:rPr>
                <w:noProof/>
                <w:webHidden/>
              </w:rPr>
              <w:t>4</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1" w:history="1">
            <w:r w:rsidR="001F39C1" w:rsidRPr="00FF6AA9">
              <w:rPr>
                <w:rStyle w:val="Hyperlink"/>
                <w:rFonts w:ascii="Times New Roman" w:eastAsia="Arial" w:hAnsi="Times New Roman" w:cs="Times New Roman"/>
                <w:noProof/>
              </w:rPr>
              <w:t>1.1</w:t>
            </w:r>
            <w:r w:rsidR="001F39C1">
              <w:rPr>
                <w:noProof/>
                <w:lang w:eastAsia="en-US"/>
              </w:rPr>
              <w:tab/>
            </w:r>
            <w:r w:rsidR="001F39C1" w:rsidRPr="00FF6AA9">
              <w:rPr>
                <w:rStyle w:val="Hyperlink"/>
                <w:rFonts w:ascii="Times New Roman" w:eastAsia="Arial" w:hAnsi="Times New Roman" w:cs="Times New Roman"/>
                <w:noProof/>
              </w:rPr>
              <w:t>Σκοπός</w:t>
            </w:r>
            <w:r w:rsidR="001F39C1">
              <w:rPr>
                <w:noProof/>
                <w:webHidden/>
              </w:rPr>
              <w:tab/>
            </w:r>
            <w:r w:rsidR="001F39C1">
              <w:rPr>
                <w:noProof/>
                <w:webHidden/>
              </w:rPr>
              <w:fldChar w:fldCharType="begin"/>
            </w:r>
            <w:r w:rsidR="001F39C1">
              <w:rPr>
                <w:noProof/>
                <w:webHidden/>
              </w:rPr>
              <w:instrText xml:space="preserve"> PAGEREF _Toc5307931 \h </w:instrText>
            </w:r>
            <w:r w:rsidR="001F39C1">
              <w:rPr>
                <w:noProof/>
                <w:webHidden/>
              </w:rPr>
            </w:r>
            <w:r w:rsidR="001F39C1">
              <w:rPr>
                <w:noProof/>
                <w:webHidden/>
              </w:rPr>
              <w:fldChar w:fldCharType="separate"/>
            </w:r>
            <w:r w:rsidR="001F39C1">
              <w:rPr>
                <w:noProof/>
                <w:webHidden/>
              </w:rPr>
              <w:t>4</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2" w:history="1">
            <w:r w:rsidR="001F39C1" w:rsidRPr="00FF6AA9">
              <w:rPr>
                <w:rStyle w:val="Hyperlink"/>
                <w:rFonts w:ascii="Times New Roman" w:eastAsia="Arial" w:hAnsi="Times New Roman" w:cs="Times New Roman"/>
                <w:noProof/>
              </w:rPr>
              <w:t>1.2</w:t>
            </w:r>
            <w:r w:rsidR="001F39C1">
              <w:rPr>
                <w:noProof/>
                <w:lang w:eastAsia="en-US"/>
              </w:rPr>
              <w:tab/>
            </w:r>
            <w:r w:rsidR="001F39C1" w:rsidRPr="00FF6AA9">
              <w:rPr>
                <w:rStyle w:val="Hyperlink"/>
                <w:rFonts w:ascii="Times New Roman" w:eastAsia="Arial" w:hAnsi="Times New Roman" w:cs="Times New Roman"/>
                <w:noProof/>
              </w:rPr>
              <w:t>Γενική Άποψη</w:t>
            </w:r>
            <w:r w:rsidR="001F39C1">
              <w:rPr>
                <w:noProof/>
                <w:webHidden/>
              </w:rPr>
              <w:tab/>
            </w:r>
            <w:r w:rsidR="001F39C1">
              <w:rPr>
                <w:noProof/>
                <w:webHidden/>
              </w:rPr>
              <w:fldChar w:fldCharType="begin"/>
            </w:r>
            <w:r w:rsidR="001F39C1">
              <w:rPr>
                <w:noProof/>
                <w:webHidden/>
              </w:rPr>
              <w:instrText xml:space="preserve"> PAGEREF _Toc5307932 \h </w:instrText>
            </w:r>
            <w:r w:rsidR="001F39C1">
              <w:rPr>
                <w:noProof/>
                <w:webHidden/>
              </w:rPr>
            </w:r>
            <w:r w:rsidR="001F39C1">
              <w:rPr>
                <w:noProof/>
                <w:webHidden/>
              </w:rPr>
              <w:fldChar w:fldCharType="separate"/>
            </w:r>
            <w:r w:rsidR="001F39C1">
              <w:rPr>
                <w:noProof/>
                <w:webHidden/>
              </w:rPr>
              <w:t>4</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3" w:history="1">
            <w:r w:rsidR="001F39C1" w:rsidRPr="00FF6AA9">
              <w:rPr>
                <w:rStyle w:val="Hyperlink"/>
                <w:rFonts w:ascii="Times New Roman" w:eastAsia="Arial" w:hAnsi="Times New Roman" w:cs="Times New Roman"/>
                <w:noProof/>
              </w:rPr>
              <w:t>1.3</w:t>
            </w:r>
            <w:r w:rsidR="001F39C1">
              <w:rPr>
                <w:noProof/>
                <w:lang w:eastAsia="en-US"/>
              </w:rPr>
              <w:tab/>
            </w:r>
            <w:r w:rsidR="001F39C1" w:rsidRPr="00FF6AA9">
              <w:rPr>
                <w:rStyle w:val="Hyperlink"/>
                <w:rFonts w:ascii="Times New Roman" w:eastAsia="Arial" w:hAnsi="Times New Roman" w:cs="Times New Roman"/>
                <w:noProof/>
              </w:rPr>
              <w:t>Ορισμοί, Ακρωνύμια και Συντομογραφίες</w:t>
            </w:r>
            <w:r w:rsidR="001F39C1">
              <w:rPr>
                <w:noProof/>
                <w:webHidden/>
              </w:rPr>
              <w:tab/>
            </w:r>
            <w:r w:rsidR="001F39C1">
              <w:rPr>
                <w:noProof/>
                <w:webHidden/>
              </w:rPr>
              <w:fldChar w:fldCharType="begin"/>
            </w:r>
            <w:r w:rsidR="001F39C1">
              <w:rPr>
                <w:noProof/>
                <w:webHidden/>
              </w:rPr>
              <w:instrText xml:space="preserve"> PAGEREF _Toc5307933 \h </w:instrText>
            </w:r>
            <w:r w:rsidR="001F39C1">
              <w:rPr>
                <w:noProof/>
                <w:webHidden/>
              </w:rPr>
            </w:r>
            <w:r w:rsidR="001F39C1">
              <w:rPr>
                <w:noProof/>
                <w:webHidden/>
              </w:rPr>
              <w:fldChar w:fldCharType="separate"/>
            </w:r>
            <w:r w:rsidR="001F39C1">
              <w:rPr>
                <w:noProof/>
                <w:webHidden/>
              </w:rPr>
              <w:t>4</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4" w:history="1">
            <w:r w:rsidR="001F39C1" w:rsidRPr="00FF6AA9">
              <w:rPr>
                <w:rStyle w:val="Hyperlink"/>
                <w:rFonts w:ascii="Times New Roman" w:hAnsi="Times New Roman" w:cs="Times New Roman"/>
                <w:noProof/>
              </w:rPr>
              <w:t>1.4</w:t>
            </w:r>
            <w:r w:rsidR="001F39C1">
              <w:rPr>
                <w:noProof/>
                <w:lang w:eastAsia="en-US"/>
              </w:rPr>
              <w:tab/>
            </w:r>
            <w:r w:rsidR="001F39C1" w:rsidRPr="00FF6AA9">
              <w:rPr>
                <w:rStyle w:val="Hyperlink"/>
                <w:rFonts w:ascii="Times New Roman" w:hAnsi="Times New Roman" w:cs="Times New Roman"/>
                <w:noProof/>
              </w:rPr>
              <w:t>Αναφορές</w:t>
            </w:r>
            <w:r w:rsidR="001F39C1">
              <w:rPr>
                <w:noProof/>
                <w:webHidden/>
              </w:rPr>
              <w:tab/>
            </w:r>
            <w:r w:rsidR="001F39C1">
              <w:rPr>
                <w:noProof/>
                <w:webHidden/>
              </w:rPr>
              <w:fldChar w:fldCharType="begin"/>
            </w:r>
            <w:r w:rsidR="001F39C1">
              <w:rPr>
                <w:noProof/>
                <w:webHidden/>
              </w:rPr>
              <w:instrText xml:space="preserve"> PAGEREF _Toc5307934 \h </w:instrText>
            </w:r>
            <w:r w:rsidR="001F39C1">
              <w:rPr>
                <w:noProof/>
                <w:webHidden/>
              </w:rPr>
            </w:r>
            <w:r w:rsidR="001F39C1">
              <w:rPr>
                <w:noProof/>
                <w:webHidden/>
              </w:rPr>
              <w:fldChar w:fldCharType="separate"/>
            </w:r>
            <w:r w:rsidR="001F39C1">
              <w:rPr>
                <w:noProof/>
                <w:webHidden/>
              </w:rPr>
              <w:t>4</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5" w:history="1">
            <w:r w:rsidR="001F39C1" w:rsidRPr="00FF6AA9">
              <w:rPr>
                <w:rStyle w:val="Hyperlink"/>
                <w:rFonts w:ascii="Times New Roman" w:eastAsia="Arial" w:hAnsi="Times New Roman" w:cs="Times New Roman"/>
                <w:noProof/>
              </w:rPr>
              <w:t>1.5</w:t>
            </w:r>
            <w:r w:rsidR="001F39C1">
              <w:rPr>
                <w:noProof/>
                <w:lang w:eastAsia="en-US"/>
              </w:rPr>
              <w:tab/>
            </w:r>
            <w:r w:rsidR="001F39C1" w:rsidRPr="00FF6AA9">
              <w:rPr>
                <w:rStyle w:val="Hyperlink"/>
                <w:rFonts w:ascii="Times New Roman" w:eastAsia="Arial" w:hAnsi="Times New Roman" w:cs="Times New Roman"/>
                <w:noProof/>
              </w:rPr>
              <w:t>Επισκόπηση</w:t>
            </w:r>
            <w:r w:rsidR="001F39C1">
              <w:rPr>
                <w:noProof/>
                <w:webHidden/>
              </w:rPr>
              <w:tab/>
            </w:r>
            <w:r w:rsidR="001F39C1">
              <w:rPr>
                <w:noProof/>
                <w:webHidden/>
              </w:rPr>
              <w:fldChar w:fldCharType="begin"/>
            </w:r>
            <w:r w:rsidR="001F39C1">
              <w:rPr>
                <w:noProof/>
                <w:webHidden/>
              </w:rPr>
              <w:instrText xml:space="preserve"> PAGEREF _Toc5307935 \h </w:instrText>
            </w:r>
            <w:r w:rsidR="001F39C1">
              <w:rPr>
                <w:noProof/>
                <w:webHidden/>
              </w:rPr>
            </w:r>
            <w:r w:rsidR="001F39C1">
              <w:rPr>
                <w:noProof/>
                <w:webHidden/>
              </w:rPr>
              <w:fldChar w:fldCharType="separate"/>
            </w:r>
            <w:r w:rsidR="001F39C1">
              <w:rPr>
                <w:noProof/>
                <w:webHidden/>
              </w:rPr>
              <w:t>4</w:t>
            </w:r>
            <w:r w:rsidR="001F39C1">
              <w:rPr>
                <w:noProof/>
                <w:webHidden/>
              </w:rPr>
              <w:fldChar w:fldCharType="end"/>
            </w:r>
          </w:hyperlink>
        </w:p>
        <w:p w:rsidR="001F39C1" w:rsidRDefault="00C05FD4">
          <w:pPr>
            <w:pStyle w:val="TOC1"/>
            <w:tabs>
              <w:tab w:val="left" w:pos="440"/>
              <w:tab w:val="right" w:leader="dot" w:pos="9590"/>
            </w:tabs>
            <w:rPr>
              <w:noProof/>
              <w:lang w:eastAsia="en-US"/>
            </w:rPr>
          </w:pPr>
          <w:hyperlink w:anchor="_Toc5307936" w:history="1">
            <w:r w:rsidR="001F39C1" w:rsidRPr="00FF6AA9">
              <w:rPr>
                <w:rStyle w:val="Hyperlink"/>
                <w:rFonts w:ascii="Times New Roman" w:hAnsi="Times New Roman" w:cs="Times New Roman"/>
                <w:noProof/>
              </w:rPr>
              <w:t>2.</w:t>
            </w:r>
            <w:r w:rsidR="001F39C1">
              <w:rPr>
                <w:noProof/>
                <w:lang w:eastAsia="en-US"/>
              </w:rPr>
              <w:tab/>
            </w:r>
            <w:r w:rsidR="001F39C1" w:rsidRPr="00FF6AA9">
              <w:rPr>
                <w:rStyle w:val="Hyperlink"/>
                <w:rFonts w:ascii="Times New Roman" w:hAnsi="Times New Roman" w:cs="Times New Roman"/>
                <w:noProof/>
              </w:rPr>
              <w:t>Γενική Περιγραφή</w:t>
            </w:r>
            <w:r w:rsidR="001F39C1">
              <w:rPr>
                <w:noProof/>
                <w:webHidden/>
              </w:rPr>
              <w:tab/>
            </w:r>
            <w:r w:rsidR="001F39C1">
              <w:rPr>
                <w:noProof/>
                <w:webHidden/>
              </w:rPr>
              <w:fldChar w:fldCharType="begin"/>
            </w:r>
            <w:r w:rsidR="001F39C1">
              <w:rPr>
                <w:noProof/>
                <w:webHidden/>
              </w:rPr>
              <w:instrText xml:space="preserve"> PAGEREF _Toc5307936 \h </w:instrText>
            </w:r>
            <w:r w:rsidR="001F39C1">
              <w:rPr>
                <w:noProof/>
                <w:webHidden/>
              </w:rPr>
            </w:r>
            <w:r w:rsidR="001F39C1">
              <w:rPr>
                <w:noProof/>
                <w:webHidden/>
              </w:rPr>
              <w:fldChar w:fldCharType="separate"/>
            </w:r>
            <w:r w:rsidR="001F39C1">
              <w:rPr>
                <w:noProof/>
                <w:webHidden/>
              </w:rPr>
              <w:t>5</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7" w:history="1">
            <w:r w:rsidR="001F39C1" w:rsidRPr="00FF6AA9">
              <w:rPr>
                <w:rStyle w:val="Hyperlink"/>
                <w:rFonts w:ascii="Times New Roman" w:eastAsia="Arial" w:hAnsi="Times New Roman" w:cs="Times New Roman"/>
                <w:noProof/>
              </w:rPr>
              <w:t>2.1</w:t>
            </w:r>
            <w:r w:rsidR="001F39C1">
              <w:rPr>
                <w:noProof/>
                <w:lang w:eastAsia="en-US"/>
              </w:rPr>
              <w:tab/>
            </w:r>
            <w:r w:rsidR="001F39C1" w:rsidRPr="00FF6AA9">
              <w:rPr>
                <w:rStyle w:val="Hyperlink"/>
                <w:rFonts w:ascii="Times New Roman" w:eastAsia="Arial" w:hAnsi="Times New Roman" w:cs="Times New Roman"/>
                <w:noProof/>
              </w:rPr>
              <w:t>Προοπτική του Προϊόντος</w:t>
            </w:r>
            <w:r w:rsidR="001F39C1">
              <w:rPr>
                <w:noProof/>
                <w:webHidden/>
              </w:rPr>
              <w:tab/>
            </w:r>
            <w:r w:rsidR="001F39C1">
              <w:rPr>
                <w:noProof/>
                <w:webHidden/>
              </w:rPr>
              <w:fldChar w:fldCharType="begin"/>
            </w:r>
            <w:r w:rsidR="001F39C1">
              <w:rPr>
                <w:noProof/>
                <w:webHidden/>
              </w:rPr>
              <w:instrText xml:space="preserve"> PAGEREF _Toc5307937 \h </w:instrText>
            </w:r>
            <w:r w:rsidR="001F39C1">
              <w:rPr>
                <w:noProof/>
                <w:webHidden/>
              </w:rPr>
            </w:r>
            <w:r w:rsidR="001F39C1">
              <w:rPr>
                <w:noProof/>
                <w:webHidden/>
              </w:rPr>
              <w:fldChar w:fldCharType="separate"/>
            </w:r>
            <w:r w:rsidR="001F39C1">
              <w:rPr>
                <w:noProof/>
                <w:webHidden/>
              </w:rPr>
              <w:t>5</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8" w:history="1">
            <w:r w:rsidR="001F39C1" w:rsidRPr="00FF6AA9">
              <w:rPr>
                <w:rStyle w:val="Hyperlink"/>
                <w:rFonts w:ascii="Times New Roman" w:eastAsia="Arial" w:hAnsi="Times New Roman" w:cs="Times New Roman"/>
                <w:noProof/>
              </w:rPr>
              <w:t>2.2</w:t>
            </w:r>
            <w:r w:rsidR="001F39C1">
              <w:rPr>
                <w:noProof/>
                <w:lang w:eastAsia="en-US"/>
              </w:rPr>
              <w:tab/>
            </w:r>
            <w:r w:rsidR="001F39C1" w:rsidRPr="00FF6AA9">
              <w:rPr>
                <w:rStyle w:val="Hyperlink"/>
                <w:rFonts w:ascii="Times New Roman" w:eastAsia="Arial" w:hAnsi="Times New Roman" w:cs="Times New Roman"/>
                <w:noProof/>
              </w:rPr>
              <w:t>Λειτουργίες του Προϊόντος</w:t>
            </w:r>
            <w:r w:rsidR="001F39C1">
              <w:rPr>
                <w:noProof/>
                <w:webHidden/>
              </w:rPr>
              <w:tab/>
            </w:r>
            <w:r w:rsidR="001F39C1">
              <w:rPr>
                <w:noProof/>
                <w:webHidden/>
              </w:rPr>
              <w:fldChar w:fldCharType="begin"/>
            </w:r>
            <w:r w:rsidR="001F39C1">
              <w:rPr>
                <w:noProof/>
                <w:webHidden/>
              </w:rPr>
              <w:instrText xml:space="preserve"> PAGEREF _Toc5307938 \h </w:instrText>
            </w:r>
            <w:r w:rsidR="001F39C1">
              <w:rPr>
                <w:noProof/>
                <w:webHidden/>
              </w:rPr>
            </w:r>
            <w:r w:rsidR="001F39C1">
              <w:rPr>
                <w:noProof/>
                <w:webHidden/>
              </w:rPr>
              <w:fldChar w:fldCharType="separate"/>
            </w:r>
            <w:r w:rsidR="001F39C1">
              <w:rPr>
                <w:noProof/>
                <w:webHidden/>
              </w:rPr>
              <w:t>5</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39" w:history="1">
            <w:r w:rsidR="001F39C1" w:rsidRPr="00FF6AA9">
              <w:rPr>
                <w:rStyle w:val="Hyperlink"/>
                <w:rFonts w:ascii="Times New Roman" w:eastAsia="Arial" w:hAnsi="Times New Roman" w:cs="Times New Roman"/>
                <w:noProof/>
              </w:rPr>
              <w:t>2.3</w:t>
            </w:r>
            <w:r w:rsidR="001F39C1">
              <w:rPr>
                <w:noProof/>
                <w:lang w:eastAsia="en-US"/>
              </w:rPr>
              <w:tab/>
            </w:r>
            <w:r w:rsidR="001F39C1" w:rsidRPr="00FF6AA9">
              <w:rPr>
                <w:rStyle w:val="Hyperlink"/>
                <w:rFonts w:ascii="Times New Roman" w:eastAsia="Arial" w:hAnsi="Times New Roman" w:cs="Times New Roman"/>
                <w:noProof/>
              </w:rPr>
              <w:t>Χαρακτηριστικά Χρηστών</w:t>
            </w:r>
            <w:r w:rsidR="001F39C1">
              <w:rPr>
                <w:noProof/>
                <w:webHidden/>
              </w:rPr>
              <w:tab/>
            </w:r>
            <w:r w:rsidR="001F39C1">
              <w:rPr>
                <w:noProof/>
                <w:webHidden/>
              </w:rPr>
              <w:fldChar w:fldCharType="begin"/>
            </w:r>
            <w:r w:rsidR="001F39C1">
              <w:rPr>
                <w:noProof/>
                <w:webHidden/>
              </w:rPr>
              <w:instrText xml:space="preserve"> PAGEREF _Toc5307939 \h </w:instrText>
            </w:r>
            <w:r w:rsidR="001F39C1">
              <w:rPr>
                <w:noProof/>
                <w:webHidden/>
              </w:rPr>
            </w:r>
            <w:r w:rsidR="001F39C1">
              <w:rPr>
                <w:noProof/>
                <w:webHidden/>
              </w:rPr>
              <w:fldChar w:fldCharType="separate"/>
            </w:r>
            <w:r w:rsidR="001F39C1">
              <w:rPr>
                <w:noProof/>
                <w:webHidden/>
              </w:rPr>
              <w:t>5</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40" w:history="1">
            <w:r w:rsidR="001F39C1" w:rsidRPr="00FF6AA9">
              <w:rPr>
                <w:rStyle w:val="Hyperlink"/>
                <w:rFonts w:ascii="Times New Roman" w:eastAsia="Times New Roman" w:hAnsi="Times New Roman" w:cs="Times New Roman"/>
                <w:noProof/>
              </w:rPr>
              <w:t>2.4</w:t>
            </w:r>
            <w:r w:rsidR="001F39C1">
              <w:rPr>
                <w:noProof/>
                <w:lang w:eastAsia="en-US"/>
              </w:rPr>
              <w:tab/>
            </w:r>
            <w:r w:rsidR="001F39C1" w:rsidRPr="00FF6AA9">
              <w:rPr>
                <w:rStyle w:val="Hyperlink"/>
                <w:rFonts w:ascii="Times New Roman" w:eastAsia="Times New Roman" w:hAnsi="Times New Roman" w:cs="Times New Roman"/>
                <w:noProof/>
              </w:rPr>
              <w:t>Περιορισμοί</w:t>
            </w:r>
            <w:r w:rsidR="001F39C1">
              <w:rPr>
                <w:noProof/>
                <w:webHidden/>
              </w:rPr>
              <w:tab/>
            </w:r>
            <w:r w:rsidR="001F39C1">
              <w:rPr>
                <w:noProof/>
                <w:webHidden/>
              </w:rPr>
              <w:fldChar w:fldCharType="begin"/>
            </w:r>
            <w:r w:rsidR="001F39C1">
              <w:rPr>
                <w:noProof/>
                <w:webHidden/>
              </w:rPr>
              <w:instrText xml:space="preserve"> PAGEREF _Toc5307940 \h </w:instrText>
            </w:r>
            <w:r w:rsidR="001F39C1">
              <w:rPr>
                <w:noProof/>
                <w:webHidden/>
              </w:rPr>
            </w:r>
            <w:r w:rsidR="001F39C1">
              <w:rPr>
                <w:noProof/>
                <w:webHidden/>
              </w:rPr>
              <w:fldChar w:fldCharType="separate"/>
            </w:r>
            <w:r w:rsidR="001F39C1">
              <w:rPr>
                <w:noProof/>
                <w:webHidden/>
              </w:rPr>
              <w:t>6</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41" w:history="1">
            <w:r w:rsidR="001F39C1" w:rsidRPr="00FF6AA9">
              <w:rPr>
                <w:rStyle w:val="Hyperlink"/>
                <w:rFonts w:ascii="Times New Roman" w:eastAsia="Times New Roman" w:hAnsi="Times New Roman" w:cs="Times New Roman"/>
                <w:noProof/>
              </w:rPr>
              <w:t>2.5</w:t>
            </w:r>
            <w:r w:rsidR="001F39C1">
              <w:rPr>
                <w:noProof/>
                <w:lang w:eastAsia="en-US"/>
              </w:rPr>
              <w:tab/>
            </w:r>
            <w:r w:rsidR="001F39C1" w:rsidRPr="00FF6AA9">
              <w:rPr>
                <w:rStyle w:val="Hyperlink"/>
                <w:rFonts w:ascii="Times New Roman" w:eastAsia="Times New Roman" w:hAnsi="Times New Roman" w:cs="Times New Roman"/>
                <w:noProof/>
              </w:rPr>
              <w:t>Παραδοχές</w:t>
            </w:r>
            <w:r w:rsidR="001F39C1">
              <w:rPr>
                <w:noProof/>
                <w:webHidden/>
              </w:rPr>
              <w:tab/>
            </w:r>
            <w:r w:rsidR="001F39C1">
              <w:rPr>
                <w:noProof/>
                <w:webHidden/>
              </w:rPr>
              <w:fldChar w:fldCharType="begin"/>
            </w:r>
            <w:r w:rsidR="001F39C1">
              <w:rPr>
                <w:noProof/>
                <w:webHidden/>
              </w:rPr>
              <w:instrText xml:space="preserve"> PAGEREF _Toc5307941 \h </w:instrText>
            </w:r>
            <w:r w:rsidR="001F39C1">
              <w:rPr>
                <w:noProof/>
                <w:webHidden/>
              </w:rPr>
            </w:r>
            <w:r w:rsidR="001F39C1">
              <w:rPr>
                <w:noProof/>
                <w:webHidden/>
              </w:rPr>
              <w:fldChar w:fldCharType="separate"/>
            </w:r>
            <w:r w:rsidR="001F39C1">
              <w:rPr>
                <w:noProof/>
                <w:webHidden/>
              </w:rPr>
              <w:t>6</w:t>
            </w:r>
            <w:r w:rsidR="001F39C1">
              <w:rPr>
                <w:noProof/>
                <w:webHidden/>
              </w:rPr>
              <w:fldChar w:fldCharType="end"/>
            </w:r>
          </w:hyperlink>
        </w:p>
        <w:p w:rsidR="001F39C1" w:rsidRDefault="00C05FD4">
          <w:pPr>
            <w:pStyle w:val="TOC1"/>
            <w:tabs>
              <w:tab w:val="left" w:pos="440"/>
              <w:tab w:val="right" w:leader="dot" w:pos="9590"/>
            </w:tabs>
            <w:rPr>
              <w:noProof/>
              <w:lang w:eastAsia="en-US"/>
            </w:rPr>
          </w:pPr>
          <w:hyperlink w:anchor="_Toc5307942" w:history="1">
            <w:r w:rsidR="001F39C1" w:rsidRPr="00FF6AA9">
              <w:rPr>
                <w:rStyle w:val="Hyperlink"/>
                <w:rFonts w:ascii="Times New Roman" w:hAnsi="Times New Roman" w:cs="Times New Roman"/>
                <w:noProof/>
              </w:rPr>
              <w:t>3.</w:t>
            </w:r>
            <w:r w:rsidR="001F39C1">
              <w:rPr>
                <w:noProof/>
                <w:lang w:eastAsia="en-US"/>
              </w:rPr>
              <w:tab/>
            </w:r>
            <w:r w:rsidR="001F39C1" w:rsidRPr="00FF6AA9">
              <w:rPr>
                <w:rStyle w:val="Hyperlink"/>
                <w:rFonts w:ascii="Times New Roman" w:hAnsi="Times New Roman" w:cs="Times New Roman"/>
                <w:noProof/>
              </w:rPr>
              <w:t>Ειδικές Απαιτήσεις</w:t>
            </w:r>
            <w:r w:rsidR="001F39C1">
              <w:rPr>
                <w:noProof/>
                <w:webHidden/>
              </w:rPr>
              <w:tab/>
            </w:r>
            <w:r w:rsidR="001F39C1">
              <w:rPr>
                <w:noProof/>
                <w:webHidden/>
              </w:rPr>
              <w:fldChar w:fldCharType="begin"/>
            </w:r>
            <w:r w:rsidR="001F39C1">
              <w:rPr>
                <w:noProof/>
                <w:webHidden/>
              </w:rPr>
              <w:instrText xml:space="preserve"> PAGEREF _Toc5307942 \h </w:instrText>
            </w:r>
            <w:r w:rsidR="001F39C1">
              <w:rPr>
                <w:noProof/>
                <w:webHidden/>
              </w:rPr>
            </w:r>
            <w:r w:rsidR="001F39C1">
              <w:rPr>
                <w:noProof/>
                <w:webHidden/>
              </w:rPr>
              <w:fldChar w:fldCharType="separate"/>
            </w:r>
            <w:r w:rsidR="001F39C1">
              <w:rPr>
                <w:noProof/>
                <w:webHidden/>
              </w:rPr>
              <w:t>6</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43" w:history="1">
            <w:r w:rsidR="001F39C1" w:rsidRPr="00FF6AA9">
              <w:rPr>
                <w:rStyle w:val="Hyperlink"/>
                <w:rFonts w:ascii="Times New Roman" w:eastAsia="Arial" w:hAnsi="Times New Roman" w:cs="Times New Roman"/>
                <w:noProof/>
              </w:rPr>
              <w:t>3.1</w:t>
            </w:r>
            <w:r w:rsidR="001F39C1">
              <w:rPr>
                <w:noProof/>
                <w:lang w:eastAsia="en-US"/>
              </w:rPr>
              <w:tab/>
            </w:r>
            <w:r w:rsidR="001F39C1" w:rsidRPr="00FF6AA9">
              <w:rPr>
                <w:rStyle w:val="Hyperlink"/>
                <w:rFonts w:ascii="Times New Roman" w:eastAsia="Arial" w:hAnsi="Times New Roman" w:cs="Times New Roman"/>
                <w:noProof/>
              </w:rPr>
              <w:t>Λειτουργικές Απαιτήσεις</w:t>
            </w:r>
            <w:r w:rsidR="001F39C1">
              <w:rPr>
                <w:noProof/>
                <w:webHidden/>
              </w:rPr>
              <w:tab/>
            </w:r>
            <w:r w:rsidR="001F39C1">
              <w:rPr>
                <w:noProof/>
                <w:webHidden/>
              </w:rPr>
              <w:fldChar w:fldCharType="begin"/>
            </w:r>
            <w:r w:rsidR="001F39C1">
              <w:rPr>
                <w:noProof/>
                <w:webHidden/>
              </w:rPr>
              <w:instrText xml:space="preserve"> PAGEREF _Toc5307943 \h </w:instrText>
            </w:r>
            <w:r w:rsidR="001F39C1">
              <w:rPr>
                <w:noProof/>
                <w:webHidden/>
              </w:rPr>
            </w:r>
            <w:r w:rsidR="001F39C1">
              <w:rPr>
                <w:noProof/>
                <w:webHidden/>
              </w:rPr>
              <w:fldChar w:fldCharType="separate"/>
            </w:r>
            <w:r w:rsidR="001F39C1">
              <w:rPr>
                <w:noProof/>
                <w:webHidden/>
              </w:rPr>
              <w:t>6</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44" w:history="1">
            <w:r w:rsidR="001F39C1" w:rsidRPr="00FF6AA9">
              <w:rPr>
                <w:rStyle w:val="Hyperlink"/>
                <w:rFonts w:ascii="Times New Roman" w:eastAsia="Arial" w:hAnsi="Times New Roman" w:cs="Times New Roman"/>
                <w:noProof/>
              </w:rPr>
              <w:t>3.2</w:t>
            </w:r>
            <w:r w:rsidR="001F39C1">
              <w:rPr>
                <w:noProof/>
                <w:lang w:eastAsia="en-US"/>
              </w:rPr>
              <w:tab/>
            </w:r>
            <w:r w:rsidR="001F39C1" w:rsidRPr="00FF6AA9">
              <w:rPr>
                <w:rStyle w:val="Hyperlink"/>
                <w:rFonts w:ascii="Times New Roman" w:eastAsia="Arial" w:hAnsi="Times New Roman" w:cs="Times New Roman"/>
                <w:noProof/>
              </w:rPr>
              <w:t>Μη Λειτουργικές Απαιτήσεις</w:t>
            </w:r>
            <w:r w:rsidR="001F39C1">
              <w:rPr>
                <w:noProof/>
                <w:webHidden/>
              </w:rPr>
              <w:tab/>
            </w:r>
            <w:r w:rsidR="001F39C1">
              <w:rPr>
                <w:noProof/>
                <w:webHidden/>
              </w:rPr>
              <w:fldChar w:fldCharType="begin"/>
            </w:r>
            <w:r w:rsidR="001F39C1">
              <w:rPr>
                <w:noProof/>
                <w:webHidden/>
              </w:rPr>
              <w:instrText xml:space="preserve"> PAGEREF _Toc5307944 \h </w:instrText>
            </w:r>
            <w:r w:rsidR="001F39C1">
              <w:rPr>
                <w:noProof/>
                <w:webHidden/>
              </w:rPr>
            </w:r>
            <w:r w:rsidR="001F39C1">
              <w:rPr>
                <w:noProof/>
                <w:webHidden/>
              </w:rPr>
              <w:fldChar w:fldCharType="separate"/>
            </w:r>
            <w:r w:rsidR="001F39C1">
              <w:rPr>
                <w:noProof/>
                <w:webHidden/>
              </w:rPr>
              <w:t>8</w:t>
            </w:r>
            <w:r w:rsidR="001F39C1">
              <w:rPr>
                <w:noProof/>
                <w:webHidden/>
              </w:rPr>
              <w:fldChar w:fldCharType="end"/>
            </w:r>
          </w:hyperlink>
        </w:p>
        <w:p w:rsidR="001F39C1" w:rsidRDefault="00C05FD4">
          <w:pPr>
            <w:pStyle w:val="TOC1"/>
            <w:tabs>
              <w:tab w:val="left" w:pos="440"/>
              <w:tab w:val="right" w:leader="dot" w:pos="9590"/>
            </w:tabs>
            <w:rPr>
              <w:noProof/>
              <w:lang w:eastAsia="en-US"/>
            </w:rPr>
          </w:pPr>
          <w:hyperlink w:anchor="_Toc5307945" w:history="1">
            <w:r w:rsidR="001F39C1" w:rsidRPr="00FF6AA9">
              <w:rPr>
                <w:rStyle w:val="Hyperlink"/>
                <w:rFonts w:ascii="Times New Roman" w:hAnsi="Times New Roman" w:cs="Times New Roman"/>
                <w:noProof/>
              </w:rPr>
              <w:t>4.</w:t>
            </w:r>
            <w:r w:rsidR="001F39C1">
              <w:rPr>
                <w:noProof/>
                <w:lang w:eastAsia="en-US"/>
              </w:rPr>
              <w:tab/>
            </w:r>
            <w:r w:rsidR="001F39C1" w:rsidRPr="00FF6AA9">
              <w:rPr>
                <w:rStyle w:val="Hyperlink"/>
                <w:rFonts w:ascii="Times New Roman" w:hAnsi="Times New Roman" w:cs="Times New Roman"/>
                <w:noProof/>
              </w:rPr>
              <w:t>Παραρτήματα</w:t>
            </w:r>
            <w:r w:rsidR="001F39C1">
              <w:rPr>
                <w:noProof/>
                <w:webHidden/>
              </w:rPr>
              <w:tab/>
            </w:r>
            <w:r w:rsidR="001F39C1">
              <w:rPr>
                <w:noProof/>
                <w:webHidden/>
              </w:rPr>
              <w:fldChar w:fldCharType="begin"/>
            </w:r>
            <w:r w:rsidR="001F39C1">
              <w:rPr>
                <w:noProof/>
                <w:webHidden/>
              </w:rPr>
              <w:instrText xml:space="preserve"> PAGEREF _Toc5307945 \h </w:instrText>
            </w:r>
            <w:r w:rsidR="001F39C1">
              <w:rPr>
                <w:noProof/>
                <w:webHidden/>
              </w:rPr>
            </w:r>
            <w:r w:rsidR="001F39C1">
              <w:rPr>
                <w:noProof/>
                <w:webHidden/>
              </w:rPr>
              <w:fldChar w:fldCharType="separate"/>
            </w:r>
            <w:r w:rsidR="001F39C1">
              <w:rPr>
                <w:noProof/>
                <w:webHidden/>
              </w:rPr>
              <w:t>9</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46" w:history="1">
            <w:r w:rsidR="001F39C1" w:rsidRPr="00FF6AA9">
              <w:rPr>
                <w:rStyle w:val="Hyperlink"/>
                <w:rFonts w:ascii="Times New Roman" w:eastAsia="Times New Roman" w:hAnsi="Times New Roman" w:cs="Times New Roman"/>
                <w:noProof/>
              </w:rPr>
              <w:t>4.1</w:t>
            </w:r>
            <w:r w:rsidR="001F39C1">
              <w:rPr>
                <w:noProof/>
                <w:lang w:eastAsia="en-US"/>
              </w:rPr>
              <w:tab/>
            </w:r>
            <w:r w:rsidR="001F39C1" w:rsidRPr="00FF6AA9">
              <w:rPr>
                <w:rStyle w:val="Hyperlink"/>
                <w:rFonts w:ascii="Times New Roman" w:eastAsia="Times New Roman" w:hAnsi="Times New Roman" w:cs="Times New Roman"/>
                <w:noProof/>
              </w:rPr>
              <w:t>Μοντέλο Πεδίου Προβλήματος</w:t>
            </w:r>
            <w:r w:rsidR="001F39C1">
              <w:rPr>
                <w:noProof/>
                <w:webHidden/>
              </w:rPr>
              <w:tab/>
            </w:r>
            <w:r w:rsidR="001F39C1">
              <w:rPr>
                <w:noProof/>
                <w:webHidden/>
              </w:rPr>
              <w:fldChar w:fldCharType="begin"/>
            </w:r>
            <w:r w:rsidR="001F39C1">
              <w:rPr>
                <w:noProof/>
                <w:webHidden/>
              </w:rPr>
              <w:instrText xml:space="preserve"> PAGEREF _Toc5307946 \h </w:instrText>
            </w:r>
            <w:r w:rsidR="001F39C1">
              <w:rPr>
                <w:noProof/>
                <w:webHidden/>
              </w:rPr>
            </w:r>
            <w:r w:rsidR="001F39C1">
              <w:rPr>
                <w:noProof/>
                <w:webHidden/>
              </w:rPr>
              <w:fldChar w:fldCharType="separate"/>
            </w:r>
            <w:r w:rsidR="001F39C1">
              <w:rPr>
                <w:noProof/>
                <w:webHidden/>
              </w:rPr>
              <w:t>9</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47" w:history="1">
            <w:r w:rsidR="001F39C1" w:rsidRPr="00FF6AA9">
              <w:rPr>
                <w:rStyle w:val="Hyperlink"/>
                <w:rFonts w:ascii="Times New Roman" w:eastAsia="Times New Roman" w:hAnsi="Times New Roman" w:cs="Times New Roman"/>
                <w:noProof/>
              </w:rPr>
              <w:t>4.2</w:t>
            </w:r>
            <w:r w:rsidR="001F39C1">
              <w:rPr>
                <w:noProof/>
                <w:lang w:eastAsia="en-US"/>
              </w:rPr>
              <w:tab/>
            </w:r>
            <w:r w:rsidR="001F39C1" w:rsidRPr="00FF6AA9">
              <w:rPr>
                <w:rStyle w:val="Hyperlink"/>
                <w:rFonts w:ascii="Times New Roman" w:eastAsia="Times New Roman" w:hAnsi="Times New Roman" w:cs="Times New Roman"/>
                <w:noProof/>
              </w:rPr>
              <w:t>Διάγραμμα Περιπτώσεων Χρήσης</w:t>
            </w:r>
            <w:r w:rsidR="001F39C1">
              <w:rPr>
                <w:noProof/>
                <w:webHidden/>
              </w:rPr>
              <w:tab/>
            </w:r>
            <w:r w:rsidR="001F39C1">
              <w:rPr>
                <w:noProof/>
                <w:webHidden/>
              </w:rPr>
              <w:fldChar w:fldCharType="begin"/>
            </w:r>
            <w:r w:rsidR="001F39C1">
              <w:rPr>
                <w:noProof/>
                <w:webHidden/>
              </w:rPr>
              <w:instrText xml:space="preserve"> PAGEREF _Toc5307947 \h </w:instrText>
            </w:r>
            <w:r w:rsidR="001F39C1">
              <w:rPr>
                <w:noProof/>
                <w:webHidden/>
              </w:rPr>
            </w:r>
            <w:r w:rsidR="001F39C1">
              <w:rPr>
                <w:noProof/>
                <w:webHidden/>
              </w:rPr>
              <w:fldChar w:fldCharType="separate"/>
            </w:r>
            <w:r w:rsidR="001F39C1">
              <w:rPr>
                <w:noProof/>
                <w:webHidden/>
              </w:rPr>
              <w:t>10</w:t>
            </w:r>
            <w:r w:rsidR="001F39C1">
              <w:rPr>
                <w:noProof/>
                <w:webHidden/>
              </w:rPr>
              <w:fldChar w:fldCharType="end"/>
            </w:r>
          </w:hyperlink>
        </w:p>
        <w:p w:rsidR="001F39C1" w:rsidRDefault="00C05FD4">
          <w:pPr>
            <w:pStyle w:val="TOC2"/>
            <w:tabs>
              <w:tab w:val="left" w:pos="880"/>
              <w:tab w:val="right" w:leader="dot" w:pos="9590"/>
            </w:tabs>
            <w:rPr>
              <w:noProof/>
              <w:lang w:eastAsia="en-US"/>
            </w:rPr>
          </w:pPr>
          <w:hyperlink w:anchor="_Toc5307948" w:history="1">
            <w:r w:rsidR="001F39C1" w:rsidRPr="00FF6AA9">
              <w:rPr>
                <w:rStyle w:val="Hyperlink"/>
                <w:rFonts w:ascii="Times New Roman" w:eastAsia="Times New Roman" w:hAnsi="Times New Roman" w:cs="Times New Roman"/>
                <w:noProof/>
              </w:rPr>
              <w:t>4.3</w:t>
            </w:r>
            <w:r w:rsidR="001F39C1">
              <w:rPr>
                <w:noProof/>
                <w:lang w:eastAsia="en-US"/>
              </w:rPr>
              <w:tab/>
            </w:r>
            <w:r w:rsidR="001F39C1" w:rsidRPr="00FF6AA9">
              <w:rPr>
                <w:rStyle w:val="Hyperlink"/>
                <w:rFonts w:ascii="Times New Roman" w:eastAsia="Times New Roman" w:hAnsi="Times New Roman" w:cs="Times New Roman"/>
                <w:noProof/>
              </w:rPr>
              <w:t>Ενδεικτικές Οθόνες</w:t>
            </w:r>
            <w:r w:rsidR="001F39C1">
              <w:rPr>
                <w:noProof/>
                <w:webHidden/>
              </w:rPr>
              <w:tab/>
            </w:r>
            <w:r w:rsidR="001F39C1">
              <w:rPr>
                <w:noProof/>
                <w:webHidden/>
              </w:rPr>
              <w:fldChar w:fldCharType="begin"/>
            </w:r>
            <w:r w:rsidR="001F39C1">
              <w:rPr>
                <w:noProof/>
                <w:webHidden/>
              </w:rPr>
              <w:instrText xml:space="preserve"> PAGEREF _Toc5307948 \h </w:instrText>
            </w:r>
            <w:r w:rsidR="001F39C1">
              <w:rPr>
                <w:noProof/>
                <w:webHidden/>
              </w:rPr>
            </w:r>
            <w:r w:rsidR="001F39C1">
              <w:rPr>
                <w:noProof/>
                <w:webHidden/>
              </w:rPr>
              <w:fldChar w:fldCharType="separate"/>
            </w:r>
            <w:r w:rsidR="001F39C1">
              <w:rPr>
                <w:noProof/>
                <w:webHidden/>
              </w:rPr>
              <w:t>11</w:t>
            </w:r>
            <w:r w:rsidR="001F39C1">
              <w:rPr>
                <w:noProof/>
                <w:webHidden/>
              </w:rPr>
              <w:fldChar w:fldCharType="end"/>
            </w:r>
          </w:hyperlink>
        </w:p>
        <w:p w:rsidR="00CA1AE7" w:rsidRDefault="00CA1AE7" w:rsidP="004B3080">
          <w:pPr>
            <w:jc w:val="center"/>
          </w:pPr>
          <w:r w:rsidRPr="00C849A7">
            <w:rPr>
              <w:rFonts w:ascii="Times New Roman" w:hAnsi="Times New Roman" w:cs="Times New Roman"/>
              <w:b/>
              <w:bCs/>
              <w:noProof/>
              <w:sz w:val="22"/>
            </w:rPr>
            <w:fldChar w:fldCharType="end"/>
          </w:r>
        </w:p>
      </w:sdtContent>
    </w:sdt>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341671" w:rsidRDefault="00341671">
      <w:pPr>
        <w:spacing w:line="200" w:lineRule="exact"/>
        <w:rPr>
          <w:rFonts w:ascii="Times New Roman" w:eastAsia="Times New Roman" w:hAnsi="Times New Roman"/>
        </w:rPr>
      </w:pPr>
    </w:p>
    <w:p w:rsidR="00CA1AE7" w:rsidRDefault="00CA1AE7"/>
    <w:p w:rsidR="00CA1AE7" w:rsidRDefault="00CA1AE7">
      <w:pPr>
        <w:pStyle w:val="TOC3"/>
        <w:ind w:left="446"/>
      </w:pPr>
    </w:p>
    <w:p w:rsidR="00CA1AE7" w:rsidRPr="00CA1AE7" w:rsidRDefault="00CA1AE7">
      <w:pPr>
        <w:rPr>
          <w:lang w:val="en-US"/>
        </w:rPr>
      </w:pPr>
    </w:p>
    <w:p w:rsidR="00CA1AE7" w:rsidRDefault="00CA1AE7">
      <w:pPr>
        <w:pStyle w:val="TOC3"/>
        <w:ind w:left="446"/>
      </w:pPr>
    </w:p>
    <w:p w:rsidR="00341671" w:rsidRPr="00CA1AE7" w:rsidRDefault="00341671">
      <w:pPr>
        <w:spacing w:line="200" w:lineRule="exact"/>
        <w:rPr>
          <w:rFonts w:ascii="Times New Roman" w:eastAsia="Times New Roman" w:hAnsi="Times New Roman"/>
          <w:lang w:val="en-US"/>
        </w:rPr>
      </w:pPr>
    </w:p>
    <w:p w:rsidR="00492F47" w:rsidRPr="00CA1AE7" w:rsidRDefault="00492F47">
      <w:pPr>
        <w:spacing w:line="200" w:lineRule="exact"/>
        <w:rPr>
          <w:rFonts w:ascii="Times New Roman" w:eastAsia="Times New Roman" w:hAnsi="Times New Roman"/>
          <w:lang w:val="en-US"/>
        </w:rPr>
      </w:pPr>
    </w:p>
    <w:p w:rsidR="00492F47" w:rsidRPr="00CA1AE7" w:rsidRDefault="00492F47">
      <w:pPr>
        <w:spacing w:line="200" w:lineRule="exact"/>
        <w:rPr>
          <w:rFonts w:ascii="Times New Roman" w:eastAsia="Times New Roman" w:hAnsi="Times New Roman"/>
          <w:lang w:val="en-US"/>
        </w:rPr>
      </w:pPr>
    </w:p>
    <w:p w:rsidR="00492F47" w:rsidRPr="00CA1AE7" w:rsidRDefault="00492F47">
      <w:pPr>
        <w:spacing w:line="200" w:lineRule="exact"/>
        <w:rPr>
          <w:rFonts w:ascii="Times New Roman" w:eastAsia="Times New Roman" w:hAnsi="Times New Roman"/>
          <w:lang w:val="en-US"/>
        </w:rPr>
      </w:pPr>
    </w:p>
    <w:p w:rsidR="00492F47" w:rsidRPr="00CA1AE7" w:rsidRDefault="00492F47">
      <w:pPr>
        <w:spacing w:line="200" w:lineRule="exact"/>
        <w:rPr>
          <w:rFonts w:ascii="Times New Roman" w:eastAsia="Times New Roman" w:hAnsi="Times New Roman"/>
          <w:lang w:val="en-US"/>
        </w:rPr>
      </w:pPr>
    </w:p>
    <w:p w:rsidR="00492F47" w:rsidRPr="00CA1AE7" w:rsidRDefault="00492F47">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F737BC" w:rsidRPr="00247ACF" w:rsidRDefault="00F737BC">
      <w:pPr>
        <w:spacing w:line="200" w:lineRule="exact"/>
        <w:rPr>
          <w:rFonts w:ascii="Times New Roman" w:eastAsia="Times New Roman" w:hAnsi="Times New Roman"/>
        </w:rPr>
      </w:pPr>
    </w:p>
    <w:p w:rsidR="00F737BC" w:rsidRPr="00CA1AE7" w:rsidRDefault="00F737BC">
      <w:pPr>
        <w:spacing w:line="200" w:lineRule="exact"/>
        <w:rPr>
          <w:rFonts w:ascii="Times New Roman" w:eastAsia="Times New Roman" w:hAnsi="Times New Roman"/>
          <w:lang w:val="en-US"/>
        </w:rPr>
      </w:pPr>
    </w:p>
    <w:p w:rsidR="00F737BC" w:rsidRPr="00CA1AE7" w:rsidRDefault="00F737BC">
      <w:pPr>
        <w:spacing w:line="200" w:lineRule="exact"/>
        <w:rPr>
          <w:rFonts w:ascii="Times New Roman" w:eastAsia="Times New Roman" w:hAnsi="Times New Roman"/>
          <w:lang w:val="en-US"/>
        </w:rPr>
      </w:pPr>
    </w:p>
    <w:p w:rsidR="008A565E" w:rsidRDefault="001335DE" w:rsidP="00D000CB">
      <w:pPr>
        <w:pStyle w:val="Heading1"/>
        <w:rPr>
          <w:rFonts w:ascii="Times New Roman" w:hAnsi="Times New Roman" w:cs="Times New Roman"/>
          <w:sz w:val="32"/>
          <w:szCs w:val="22"/>
        </w:rPr>
      </w:pPr>
      <w:bookmarkStart w:id="4" w:name="page4"/>
      <w:bookmarkStart w:id="5" w:name="_Toc3733458"/>
      <w:bookmarkStart w:id="6" w:name="_Toc5307930"/>
      <w:bookmarkEnd w:id="4"/>
      <w:r w:rsidRPr="00926DBF">
        <w:rPr>
          <w:rFonts w:ascii="Times New Roman" w:hAnsi="Times New Roman" w:cs="Times New Roman"/>
          <w:sz w:val="32"/>
          <w:szCs w:val="22"/>
        </w:rPr>
        <w:lastRenderedPageBreak/>
        <w:t>1.</w:t>
      </w:r>
      <w:r w:rsidRPr="00926DBF">
        <w:rPr>
          <w:rFonts w:ascii="Times New Roman" w:hAnsi="Times New Roman" w:cs="Times New Roman"/>
          <w:sz w:val="32"/>
          <w:szCs w:val="22"/>
        </w:rPr>
        <w:tab/>
      </w:r>
      <w:r w:rsidR="00492F47" w:rsidRPr="00926DBF">
        <w:rPr>
          <w:rFonts w:ascii="Times New Roman" w:hAnsi="Times New Roman" w:cs="Times New Roman"/>
          <w:sz w:val="32"/>
          <w:szCs w:val="22"/>
        </w:rPr>
        <w:t>Εισαγωγή</w:t>
      </w:r>
      <w:bookmarkEnd w:id="5"/>
      <w:bookmarkEnd w:id="6"/>
    </w:p>
    <w:p w:rsidR="00D000CB" w:rsidRPr="00D000CB" w:rsidRDefault="00D000CB" w:rsidP="00D000CB"/>
    <w:p w:rsidR="00492F47" w:rsidRPr="003B5316" w:rsidRDefault="00492F47" w:rsidP="008A565E">
      <w:pPr>
        <w:pStyle w:val="Heading2"/>
        <w:spacing w:before="0"/>
        <w:rPr>
          <w:rFonts w:ascii="Times New Roman" w:eastAsia="Times New Roman" w:hAnsi="Times New Roman" w:cs="Times New Roman"/>
        </w:rPr>
      </w:pPr>
      <w:bookmarkStart w:id="7" w:name="_Toc3733459"/>
      <w:bookmarkStart w:id="8" w:name="_Toc5307931"/>
      <w:r w:rsidRPr="003B5316">
        <w:rPr>
          <w:rFonts w:ascii="Times New Roman" w:eastAsia="Arial" w:hAnsi="Times New Roman" w:cs="Times New Roman"/>
        </w:rPr>
        <w:t>1.1</w:t>
      </w:r>
      <w:r w:rsidR="001335DE" w:rsidRPr="003B5316">
        <w:rPr>
          <w:rFonts w:ascii="Times New Roman" w:eastAsia="Times New Roman" w:hAnsi="Times New Roman" w:cs="Times New Roman"/>
        </w:rPr>
        <w:tab/>
      </w:r>
      <w:r w:rsidRPr="003B5316">
        <w:rPr>
          <w:rFonts w:ascii="Times New Roman" w:eastAsia="Arial" w:hAnsi="Times New Roman" w:cs="Times New Roman"/>
        </w:rPr>
        <w:t>Σκοπός</w:t>
      </w:r>
      <w:bookmarkEnd w:id="7"/>
      <w:bookmarkEnd w:id="8"/>
    </w:p>
    <w:p w:rsidR="00063436" w:rsidRPr="00FC7AD0" w:rsidRDefault="00492F47" w:rsidP="001F39C1">
      <w:pPr>
        <w:ind w:left="720" w:right="260"/>
        <w:rPr>
          <w:rFonts w:ascii="Times New Roman" w:eastAsia="Times New Roman" w:hAnsi="Times New Roman" w:cs="Times New Roman"/>
          <w:i/>
          <w:sz w:val="22"/>
          <w:szCs w:val="22"/>
        </w:rPr>
      </w:pPr>
      <w:r w:rsidRPr="003B5316">
        <w:rPr>
          <w:rFonts w:ascii="Times New Roman" w:eastAsia="Times New Roman" w:hAnsi="Times New Roman" w:cs="Times New Roman"/>
          <w:sz w:val="22"/>
          <w:szCs w:val="22"/>
        </w:rPr>
        <w:t>Σκοπός του Ε</w:t>
      </w:r>
      <w:r w:rsidR="00606763" w:rsidRPr="003B5316">
        <w:rPr>
          <w:rFonts w:ascii="Times New Roman" w:eastAsia="Times New Roman" w:hAnsi="Times New Roman" w:cs="Times New Roman"/>
          <w:sz w:val="22"/>
          <w:szCs w:val="22"/>
        </w:rPr>
        <w:t>.</w:t>
      </w:r>
      <w:r w:rsidRPr="003B5316">
        <w:rPr>
          <w:rFonts w:ascii="Times New Roman" w:eastAsia="Times New Roman" w:hAnsi="Times New Roman" w:cs="Times New Roman"/>
          <w:sz w:val="22"/>
          <w:szCs w:val="22"/>
        </w:rPr>
        <w:t>Π</w:t>
      </w:r>
      <w:r w:rsidR="00606763" w:rsidRPr="003B5316">
        <w:rPr>
          <w:rFonts w:ascii="Times New Roman" w:eastAsia="Times New Roman" w:hAnsi="Times New Roman" w:cs="Times New Roman"/>
          <w:sz w:val="22"/>
          <w:szCs w:val="22"/>
        </w:rPr>
        <w:t>.</w:t>
      </w:r>
      <w:r w:rsidRPr="003B5316">
        <w:rPr>
          <w:rFonts w:ascii="Times New Roman" w:eastAsia="Times New Roman" w:hAnsi="Times New Roman" w:cs="Times New Roman"/>
          <w:sz w:val="22"/>
          <w:szCs w:val="22"/>
        </w:rPr>
        <w:t>Α</w:t>
      </w:r>
      <w:r w:rsidR="00606763" w:rsidRPr="003B5316">
        <w:rPr>
          <w:rFonts w:ascii="Times New Roman" w:eastAsia="Times New Roman" w:hAnsi="Times New Roman" w:cs="Times New Roman"/>
          <w:sz w:val="22"/>
          <w:szCs w:val="22"/>
        </w:rPr>
        <w:t>.</w:t>
      </w:r>
      <w:r w:rsidRPr="003B5316">
        <w:rPr>
          <w:rFonts w:ascii="Times New Roman" w:eastAsia="Times New Roman" w:hAnsi="Times New Roman" w:cs="Times New Roman"/>
          <w:sz w:val="22"/>
          <w:szCs w:val="22"/>
        </w:rPr>
        <w:t>Λ</w:t>
      </w:r>
      <w:r w:rsidR="00606763" w:rsidRPr="003B5316">
        <w:rPr>
          <w:rFonts w:ascii="Times New Roman" w:eastAsia="Times New Roman" w:hAnsi="Times New Roman" w:cs="Times New Roman"/>
          <w:sz w:val="22"/>
          <w:szCs w:val="22"/>
        </w:rPr>
        <w:t xml:space="preserve">. </w:t>
      </w:r>
      <w:r w:rsidRPr="003B5316">
        <w:rPr>
          <w:rFonts w:ascii="Times New Roman" w:eastAsia="Times New Roman" w:hAnsi="Times New Roman" w:cs="Times New Roman"/>
          <w:sz w:val="22"/>
          <w:szCs w:val="22"/>
        </w:rPr>
        <w:t>είναι ο προσδιορισμός όλων των απαιτήσεων του λογισμικού</w:t>
      </w:r>
      <w:r w:rsidR="00FF49F0" w:rsidRPr="003B5316">
        <w:rPr>
          <w:rFonts w:ascii="Times New Roman" w:eastAsia="Times New Roman" w:hAnsi="Times New Roman" w:cs="Times New Roman"/>
          <w:sz w:val="22"/>
          <w:szCs w:val="22"/>
        </w:rPr>
        <w:t xml:space="preserve"> </w:t>
      </w:r>
      <w:r w:rsidR="000D7BBE" w:rsidRPr="003B5316">
        <w:rPr>
          <w:rFonts w:ascii="Times New Roman" w:eastAsia="Times New Roman" w:hAnsi="Times New Roman" w:cs="Times New Roman"/>
          <w:i/>
          <w:sz w:val="22"/>
          <w:szCs w:val="22"/>
        </w:rPr>
        <w:t>«</w:t>
      </w:r>
      <w:r w:rsidR="001335DE" w:rsidRPr="003B5316">
        <w:rPr>
          <w:rFonts w:ascii="Times New Roman" w:eastAsia="Times New Roman" w:hAnsi="Times New Roman" w:cs="Times New Roman"/>
          <w:i/>
          <w:sz w:val="22"/>
          <w:szCs w:val="22"/>
          <w:lang w:val="en-US"/>
        </w:rPr>
        <w:t>AgroApp</w:t>
      </w:r>
      <w:r w:rsidR="000D7BBE" w:rsidRPr="003B5316">
        <w:rPr>
          <w:rFonts w:ascii="Times New Roman" w:eastAsia="Times New Roman" w:hAnsi="Times New Roman" w:cs="Times New Roman"/>
          <w:i/>
          <w:sz w:val="22"/>
          <w:szCs w:val="22"/>
        </w:rPr>
        <w:t xml:space="preserve"> 1.0»</w:t>
      </w:r>
      <w:r w:rsidR="001335DE" w:rsidRPr="003B5316">
        <w:rPr>
          <w:rFonts w:ascii="Times New Roman" w:eastAsia="Times New Roman" w:hAnsi="Times New Roman" w:cs="Times New Roman"/>
          <w:sz w:val="22"/>
          <w:szCs w:val="22"/>
        </w:rPr>
        <w:t xml:space="preserve"> </w:t>
      </w:r>
      <w:r w:rsidRPr="003B5316">
        <w:rPr>
          <w:rFonts w:ascii="Times New Roman" w:eastAsia="Times New Roman" w:hAnsi="Times New Roman" w:cs="Times New Roman"/>
          <w:sz w:val="22"/>
          <w:szCs w:val="22"/>
        </w:rPr>
        <w:t>κατά τρόπο κατανοητό, σαφή, πλήρη, συνεπή και επαληθεύσιμο</w:t>
      </w:r>
      <w:r w:rsidR="00D25630" w:rsidRPr="003B5316">
        <w:rPr>
          <w:rFonts w:ascii="Times New Roman" w:eastAsia="Times New Roman" w:hAnsi="Times New Roman" w:cs="Times New Roman"/>
          <w:sz w:val="22"/>
          <w:szCs w:val="22"/>
        </w:rPr>
        <w:t xml:space="preserve">. </w:t>
      </w:r>
      <w:r w:rsidR="00BC5674" w:rsidRPr="003B5316">
        <w:rPr>
          <w:rFonts w:ascii="Times New Roman" w:eastAsia="Times New Roman" w:hAnsi="Times New Roman" w:cs="Times New Roman"/>
          <w:sz w:val="22"/>
          <w:szCs w:val="22"/>
        </w:rPr>
        <w:t xml:space="preserve">Το </w:t>
      </w:r>
      <w:r w:rsidR="00CB4457" w:rsidRPr="003B5316">
        <w:rPr>
          <w:rFonts w:ascii="Times New Roman" w:eastAsia="Times New Roman" w:hAnsi="Times New Roman" w:cs="Times New Roman"/>
          <w:sz w:val="22"/>
          <w:szCs w:val="22"/>
        </w:rPr>
        <w:t>λογισμικό που αναλύεται,</w:t>
      </w:r>
      <w:r w:rsidR="00BC5674" w:rsidRPr="003B5316">
        <w:rPr>
          <w:rFonts w:ascii="Times New Roman" w:eastAsia="Times New Roman" w:hAnsi="Times New Roman" w:cs="Times New Roman"/>
          <w:sz w:val="22"/>
          <w:szCs w:val="22"/>
        </w:rPr>
        <w:t xml:space="preserve"> απευ</w:t>
      </w:r>
      <w:r w:rsidR="008625EB" w:rsidRPr="003B5316">
        <w:rPr>
          <w:rFonts w:ascii="Times New Roman" w:eastAsia="Times New Roman" w:hAnsi="Times New Roman" w:cs="Times New Roman"/>
          <w:sz w:val="22"/>
          <w:szCs w:val="22"/>
        </w:rPr>
        <w:t>θύνεται</w:t>
      </w:r>
      <w:r w:rsidR="00CB4457" w:rsidRPr="003B5316">
        <w:rPr>
          <w:rFonts w:ascii="Times New Roman" w:eastAsia="Times New Roman" w:hAnsi="Times New Roman" w:cs="Times New Roman"/>
          <w:sz w:val="22"/>
          <w:szCs w:val="22"/>
        </w:rPr>
        <w:t xml:space="preserve"> στα μέλη της ομάδας </w:t>
      </w:r>
      <w:r w:rsidR="00D25630" w:rsidRPr="003B5316">
        <w:rPr>
          <w:rFonts w:ascii="Times New Roman" w:eastAsia="Times New Roman" w:hAnsi="Times New Roman" w:cs="Times New Roman"/>
          <w:sz w:val="22"/>
          <w:szCs w:val="22"/>
        </w:rPr>
        <w:t xml:space="preserve">ανάπτυξης </w:t>
      </w:r>
      <w:r w:rsidR="00606763" w:rsidRPr="003B5316">
        <w:rPr>
          <w:rFonts w:ascii="Times New Roman" w:eastAsia="Times New Roman" w:hAnsi="Times New Roman" w:cs="Times New Roman"/>
          <w:sz w:val="22"/>
          <w:szCs w:val="22"/>
        </w:rPr>
        <w:t xml:space="preserve">(προγραμματιστές, αναλυτές, </w:t>
      </w:r>
      <w:r w:rsidR="008625EB" w:rsidRPr="003B5316">
        <w:rPr>
          <w:rFonts w:ascii="Times New Roman" w:eastAsia="Times New Roman" w:hAnsi="Times New Roman" w:cs="Times New Roman"/>
          <w:sz w:val="22"/>
          <w:szCs w:val="22"/>
          <w:lang w:val="en-US"/>
        </w:rPr>
        <w:t>testers</w:t>
      </w:r>
      <w:r w:rsidR="001335DE" w:rsidRPr="003B5316">
        <w:rPr>
          <w:rFonts w:ascii="Times New Roman" w:eastAsia="Times New Roman" w:hAnsi="Times New Roman" w:cs="Times New Roman"/>
          <w:sz w:val="22"/>
          <w:szCs w:val="22"/>
        </w:rPr>
        <w:t xml:space="preserve">), </w:t>
      </w:r>
      <w:r w:rsidR="00606763" w:rsidRPr="003B5316">
        <w:rPr>
          <w:rFonts w:ascii="Times New Roman" w:eastAsia="Times New Roman" w:hAnsi="Times New Roman" w:cs="Times New Roman"/>
          <w:sz w:val="22"/>
          <w:szCs w:val="22"/>
        </w:rPr>
        <w:t>καθώς επίσης και</w:t>
      </w:r>
      <w:r w:rsidR="00BC5674" w:rsidRPr="003B5316">
        <w:rPr>
          <w:rFonts w:ascii="Times New Roman" w:eastAsia="Times New Roman" w:hAnsi="Times New Roman" w:cs="Times New Roman"/>
          <w:sz w:val="22"/>
          <w:szCs w:val="22"/>
        </w:rPr>
        <w:t xml:space="preserve"> στους </w:t>
      </w:r>
      <w:r w:rsidR="00606763" w:rsidRPr="003B5316">
        <w:rPr>
          <w:rFonts w:ascii="Times New Roman" w:eastAsia="Times New Roman" w:hAnsi="Times New Roman" w:cs="Times New Roman"/>
          <w:sz w:val="22"/>
          <w:szCs w:val="22"/>
        </w:rPr>
        <w:t>πελάτες</w:t>
      </w:r>
      <w:r w:rsidR="00BC5674" w:rsidRPr="003B5316">
        <w:rPr>
          <w:rFonts w:ascii="Times New Roman" w:eastAsia="Times New Roman" w:hAnsi="Times New Roman" w:cs="Times New Roman"/>
          <w:sz w:val="22"/>
          <w:szCs w:val="22"/>
        </w:rPr>
        <w:t xml:space="preserve"> </w:t>
      </w:r>
      <w:r w:rsidR="00D25630" w:rsidRPr="003B5316">
        <w:rPr>
          <w:rFonts w:ascii="Times New Roman" w:eastAsia="Times New Roman" w:hAnsi="Times New Roman" w:cs="Times New Roman"/>
          <w:sz w:val="22"/>
          <w:szCs w:val="22"/>
        </w:rPr>
        <w:t xml:space="preserve">της </w:t>
      </w:r>
      <w:r w:rsidR="00BC5674" w:rsidRPr="003B5316">
        <w:rPr>
          <w:rFonts w:ascii="Times New Roman" w:eastAsia="Times New Roman" w:hAnsi="Times New Roman" w:cs="Times New Roman"/>
          <w:sz w:val="22"/>
          <w:szCs w:val="22"/>
        </w:rPr>
        <w:t>εταιρίας</w:t>
      </w:r>
      <w:r w:rsidR="001335DE" w:rsidRPr="003B5316">
        <w:rPr>
          <w:rFonts w:ascii="Times New Roman" w:eastAsia="Times New Roman" w:hAnsi="Times New Roman" w:cs="Times New Roman"/>
          <w:sz w:val="22"/>
          <w:szCs w:val="22"/>
        </w:rPr>
        <w:t xml:space="preserve"> </w:t>
      </w:r>
      <w:r w:rsidR="000D7BBE" w:rsidRPr="003B5316">
        <w:rPr>
          <w:rFonts w:ascii="Times New Roman" w:eastAsia="Times New Roman" w:hAnsi="Times New Roman" w:cs="Times New Roman"/>
          <w:i/>
          <w:sz w:val="22"/>
          <w:szCs w:val="22"/>
        </w:rPr>
        <w:t>«</w:t>
      </w:r>
      <w:r w:rsidR="001335DE" w:rsidRPr="003B5316">
        <w:rPr>
          <w:rFonts w:ascii="Times New Roman" w:eastAsia="Times New Roman" w:hAnsi="Times New Roman" w:cs="Times New Roman"/>
          <w:i/>
          <w:sz w:val="22"/>
          <w:szCs w:val="22"/>
          <w:lang w:val="en-US"/>
        </w:rPr>
        <w:t>eAgro</w:t>
      </w:r>
      <w:r w:rsidR="000D7BBE" w:rsidRPr="003B5316">
        <w:rPr>
          <w:rFonts w:ascii="Times New Roman" w:eastAsia="Times New Roman" w:hAnsi="Times New Roman" w:cs="Times New Roman"/>
          <w:i/>
          <w:sz w:val="22"/>
          <w:szCs w:val="22"/>
        </w:rPr>
        <w:t>»</w:t>
      </w:r>
      <w:r w:rsidR="001335DE" w:rsidRPr="003B5316">
        <w:rPr>
          <w:rFonts w:ascii="Times New Roman" w:eastAsia="Times New Roman" w:hAnsi="Times New Roman" w:cs="Times New Roman"/>
          <w:i/>
          <w:sz w:val="22"/>
          <w:szCs w:val="22"/>
        </w:rPr>
        <w:t>.</w:t>
      </w:r>
    </w:p>
    <w:p w:rsidR="003B5316" w:rsidRDefault="003B5316" w:rsidP="001F39C1">
      <w:pPr>
        <w:ind w:left="720" w:right="260"/>
        <w:rPr>
          <w:rFonts w:ascii="Times New Roman" w:eastAsia="Times New Roman" w:hAnsi="Times New Roman" w:cs="Times New Roman"/>
          <w:i/>
          <w:sz w:val="22"/>
          <w:szCs w:val="22"/>
        </w:rPr>
      </w:pPr>
    </w:p>
    <w:p w:rsidR="008A565E" w:rsidRPr="00FC7AD0" w:rsidRDefault="008A565E" w:rsidP="001F39C1">
      <w:pPr>
        <w:ind w:left="720" w:right="260"/>
        <w:rPr>
          <w:rFonts w:ascii="Times New Roman" w:eastAsia="Times New Roman" w:hAnsi="Times New Roman" w:cs="Times New Roman"/>
          <w:i/>
          <w:sz w:val="22"/>
          <w:szCs w:val="22"/>
        </w:rPr>
      </w:pPr>
    </w:p>
    <w:p w:rsidR="003B5316" w:rsidRPr="00FC7AD0" w:rsidRDefault="003B5316" w:rsidP="001F39C1">
      <w:pPr>
        <w:ind w:left="720" w:right="260"/>
        <w:rPr>
          <w:rFonts w:ascii="Times New Roman" w:eastAsia="Times New Roman" w:hAnsi="Times New Roman" w:cs="Times New Roman"/>
          <w:sz w:val="22"/>
          <w:szCs w:val="22"/>
        </w:rPr>
      </w:pPr>
    </w:p>
    <w:p w:rsidR="00BC5674" w:rsidRPr="003B5316" w:rsidRDefault="00492F47" w:rsidP="001F39C1">
      <w:pPr>
        <w:pStyle w:val="Heading2"/>
        <w:spacing w:before="0"/>
        <w:rPr>
          <w:rFonts w:ascii="Times New Roman" w:eastAsia="Times New Roman" w:hAnsi="Times New Roman" w:cs="Times New Roman"/>
          <w:color w:val="0000FF"/>
        </w:rPr>
      </w:pPr>
      <w:bookmarkStart w:id="9" w:name="_Toc3733460"/>
      <w:bookmarkStart w:id="10" w:name="_Toc5307932"/>
      <w:r w:rsidRPr="003B5316">
        <w:rPr>
          <w:rFonts w:ascii="Times New Roman" w:eastAsia="Arial" w:hAnsi="Times New Roman" w:cs="Times New Roman"/>
        </w:rPr>
        <w:t>1.2</w:t>
      </w:r>
      <w:r w:rsidR="001335DE" w:rsidRPr="003B5316">
        <w:rPr>
          <w:rFonts w:ascii="Times New Roman" w:eastAsia="Arial" w:hAnsi="Times New Roman" w:cs="Times New Roman"/>
        </w:rPr>
        <w:tab/>
      </w:r>
      <w:r w:rsidRPr="003B5316">
        <w:rPr>
          <w:rFonts w:ascii="Times New Roman" w:eastAsia="Arial" w:hAnsi="Times New Roman" w:cs="Times New Roman"/>
        </w:rPr>
        <w:t>Γενική Άποψη</w:t>
      </w:r>
      <w:bookmarkEnd w:id="9"/>
      <w:bookmarkEnd w:id="10"/>
    </w:p>
    <w:p w:rsidR="00A11562" w:rsidRPr="00FC7AD0" w:rsidRDefault="00DA0A89" w:rsidP="001F39C1">
      <w:pPr>
        <w:ind w:left="720"/>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Το </w:t>
      </w:r>
      <w:r w:rsidR="00AE31FE" w:rsidRPr="003B5316">
        <w:rPr>
          <w:rFonts w:ascii="Times New Roman" w:eastAsia="Times New Roman" w:hAnsi="Times New Roman" w:cs="Times New Roman"/>
          <w:sz w:val="22"/>
          <w:szCs w:val="22"/>
        </w:rPr>
        <w:t xml:space="preserve">λογισμικό </w:t>
      </w:r>
      <w:r w:rsidR="000D7BBE" w:rsidRPr="003B5316">
        <w:rPr>
          <w:rFonts w:ascii="Times New Roman" w:eastAsia="Times New Roman" w:hAnsi="Times New Roman" w:cs="Times New Roman"/>
          <w:i/>
          <w:sz w:val="22"/>
          <w:szCs w:val="22"/>
        </w:rPr>
        <w:t>«</w:t>
      </w:r>
      <w:r w:rsidR="001335DE" w:rsidRPr="003B5316">
        <w:rPr>
          <w:rFonts w:ascii="Times New Roman" w:eastAsia="Times New Roman" w:hAnsi="Times New Roman" w:cs="Times New Roman"/>
          <w:i/>
          <w:sz w:val="22"/>
          <w:szCs w:val="22"/>
          <w:lang w:val="en-US"/>
        </w:rPr>
        <w:t>AgroApp</w:t>
      </w:r>
      <w:r w:rsidR="001335DE" w:rsidRPr="003B5316">
        <w:rPr>
          <w:rFonts w:ascii="Times New Roman" w:eastAsia="Times New Roman" w:hAnsi="Times New Roman" w:cs="Times New Roman"/>
          <w:i/>
          <w:sz w:val="22"/>
          <w:szCs w:val="22"/>
        </w:rPr>
        <w:t xml:space="preserve"> </w:t>
      </w:r>
      <w:r w:rsidR="00FF49F0" w:rsidRPr="003B5316">
        <w:rPr>
          <w:rFonts w:ascii="Times New Roman" w:eastAsia="Times New Roman" w:hAnsi="Times New Roman" w:cs="Times New Roman"/>
          <w:i/>
          <w:sz w:val="22"/>
          <w:szCs w:val="22"/>
        </w:rPr>
        <w:t>1.0</w:t>
      </w:r>
      <w:r w:rsidR="000D7BBE" w:rsidRPr="003B5316">
        <w:rPr>
          <w:rFonts w:ascii="Times New Roman" w:eastAsia="Times New Roman" w:hAnsi="Times New Roman" w:cs="Times New Roman"/>
          <w:i/>
          <w:sz w:val="22"/>
          <w:szCs w:val="22"/>
        </w:rPr>
        <w:t>»</w:t>
      </w:r>
      <w:r w:rsidR="00FF49F0" w:rsidRPr="003B5316">
        <w:rPr>
          <w:rFonts w:ascii="Times New Roman" w:eastAsia="Times New Roman" w:hAnsi="Times New Roman" w:cs="Times New Roman"/>
          <w:sz w:val="22"/>
          <w:szCs w:val="22"/>
        </w:rPr>
        <w:t xml:space="preserve"> </w:t>
      </w:r>
      <w:r w:rsidR="00AE31FE" w:rsidRPr="003B5316">
        <w:rPr>
          <w:rFonts w:ascii="Times New Roman" w:eastAsia="Times New Roman" w:hAnsi="Times New Roman" w:cs="Times New Roman"/>
          <w:sz w:val="22"/>
          <w:szCs w:val="22"/>
        </w:rPr>
        <w:t>που θα αναπτυχθεί,</w:t>
      </w:r>
      <w:r w:rsidRPr="003B5316">
        <w:rPr>
          <w:rFonts w:ascii="Times New Roman" w:eastAsia="Times New Roman" w:hAnsi="Times New Roman" w:cs="Times New Roman"/>
          <w:sz w:val="22"/>
          <w:szCs w:val="22"/>
        </w:rPr>
        <w:t xml:space="preserve"> είναι αυτοτελές</w:t>
      </w:r>
      <w:r w:rsidR="00A11562" w:rsidRPr="003B5316">
        <w:rPr>
          <w:rFonts w:ascii="Times New Roman" w:eastAsia="Times New Roman" w:hAnsi="Times New Roman" w:cs="Times New Roman"/>
          <w:sz w:val="22"/>
          <w:szCs w:val="22"/>
        </w:rPr>
        <w:t>.</w:t>
      </w:r>
      <w:r w:rsidR="00D25630" w:rsidRPr="003B5316">
        <w:rPr>
          <w:rFonts w:ascii="Times New Roman" w:eastAsia="Times New Roman" w:hAnsi="Times New Roman" w:cs="Times New Roman"/>
          <w:sz w:val="22"/>
          <w:szCs w:val="22"/>
        </w:rPr>
        <w:t xml:space="preserve"> Τ</w:t>
      </w:r>
      <w:r w:rsidR="004E7C00" w:rsidRPr="003B5316">
        <w:rPr>
          <w:rFonts w:ascii="Times New Roman" w:eastAsia="Times New Roman" w:hAnsi="Times New Roman" w:cs="Times New Roman"/>
          <w:sz w:val="22"/>
          <w:szCs w:val="22"/>
        </w:rPr>
        <w:t>ο πρόγραμμα</w:t>
      </w:r>
      <w:r w:rsidR="00D25630" w:rsidRPr="003B5316">
        <w:rPr>
          <w:rFonts w:ascii="Times New Roman" w:eastAsia="Times New Roman" w:hAnsi="Times New Roman" w:cs="Times New Roman"/>
          <w:sz w:val="22"/>
          <w:szCs w:val="22"/>
        </w:rPr>
        <w:t xml:space="preserve"> αυτό </w:t>
      </w:r>
      <w:r w:rsidR="004E7C00" w:rsidRPr="003B5316">
        <w:rPr>
          <w:rFonts w:ascii="Times New Roman" w:eastAsia="Times New Roman" w:hAnsi="Times New Roman" w:cs="Times New Roman"/>
          <w:sz w:val="22"/>
          <w:szCs w:val="22"/>
        </w:rPr>
        <w:t>αποτελεί ένα υποστηρικτικό εργαλείο για την αγροτική δραστηριότητα.</w:t>
      </w:r>
      <w:r w:rsidR="00D25630" w:rsidRPr="003B5316">
        <w:rPr>
          <w:rFonts w:ascii="Times New Roman" w:eastAsia="Times New Roman" w:hAnsi="Times New Roman" w:cs="Times New Roman"/>
          <w:sz w:val="22"/>
          <w:szCs w:val="22"/>
        </w:rPr>
        <w:t xml:space="preserve"> Απευθύνεται σε αγρότες με σκοπό τη διευκόλυνσή τους, χωρίς την επιπλέον επιβάρυνση από τα έξοδα του γεωπόνου. </w:t>
      </w:r>
      <w:r w:rsidR="00A11562" w:rsidRPr="003B5316">
        <w:rPr>
          <w:rFonts w:ascii="Times New Roman" w:eastAsia="Times New Roman" w:hAnsi="Times New Roman" w:cs="Times New Roman"/>
          <w:sz w:val="22"/>
          <w:szCs w:val="22"/>
        </w:rPr>
        <w:t xml:space="preserve">Για να είναι αποτελεσματική η χρήση του συγκεκριμένου </w:t>
      </w:r>
      <w:r w:rsidR="00FE50CB" w:rsidRPr="003B5316">
        <w:rPr>
          <w:rFonts w:ascii="Times New Roman" w:eastAsia="Times New Roman" w:hAnsi="Times New Roman" w:cs="Times New Roman"/>
          <w:sz w:val="22"/>
          <w:szCs w:val="22"/>
        </w:rPr>
        <w:t xml:space="preserve">λογισμικού, θα πρέπει ο χρήστης </w:t>
      </w:r>
      <w:r w:rsidR="00A11562" w:rsidRPr="003B5316">
        <w:rPr>
          <w:rFonts w:ascii="Times New Roman" w:eastAsia="Times New Roman" w:hAnsi="Times New Roman" w:cs="Times New Roman"/>
          <w:sz w:val="22"/>
          <w:szCs w:val="22"/>
        </w:rPr>
        <w:t xml:space="preserve">να χρησιμοποιεί σωστά το μενού με τις διάφορες επιλογές που του προσφέρει.  </w:t>
      </w:r>
    </w:p>
    <w:p w:rsidR="003B5316" w:rsidRPr="00FC7AD0" w:rsidRDefault="003B5316" w:rsidP="001F39C1">
      <w:pPr>
        <w:ind w:left="720"/>
        <w:rPr>
          <w:rFonts w:ascii="Times New Roman" w:eastAsia="Times New Roman" w:hAnsi="Times New Roman" w:cs="Times New Roman"/>
          <w:sz w:val="22"/>
          <w:szCs w:val="22"/>
        </w:rPr>
      </w:pPr>
    </w:p>
    <w:p w:rsidR="00363C1D" w:rsidRDefault="00363C1D" w:rsidP="001F39C1">
      <w:pPr>
        <w:rPr>
          <w:rFonts w:ascii="Times New Roman" w:eastAsia="Times New Roman" w:hAnsi="Times New Roman" w:cs="Times New Roman"/>
          <w:sz w:val="22"/>
          <w:szCs w:val="22"/>
        </w:rPr>
      </w:pPr>
    </w:p>
    <w:p w:rsidR="008A565E" w:rsidRPr="003B5316" w:rsidRDefault="008A565E" w:rsidP="001F39C1">
      <w:pPr>
        <w:rPr>
          <w:rFonts w:ascii="Times New Roman" w:eastAsia="Times New Roman" w:hAnsi="Times New Roman" w:cs="Times New Roman"/>
          <w:sz w:val="22"/>
          <w:szCs w:val="22"/>
        </w:rPr>
      </w:pPr>
    </w:p>
    <w:p w:rsidR="00DA0A89" w:rsidRPr="003B5316" w:rsidRDefault="00492F47" w:rsidP="001F39C1">
      <w:pPr>
        <w:pStyle w:val="Heading2"/>
        <w:spacing w:before="0"/>
        <w:rPr>
          <w:rFonts w:ascii="Times New Roman" w:eastAsia="Arial" w:hAnsi="Times New Roman" w:cs="Times New Roman"/>
        </w:rPr>
      </w:pPr>
      <w:bookmarkStart w:id="11" w:name="_Toc5307933"/>
      <w:r w:rsidRPr="003B5316">
        <w:rPr>
          <w:rFonts w:ascii="Times New Roman" w:eastAsia="Arial" w:hAnsi="Times New Roman" w:cs="Times New Roman"/>
        </w:rPr>
        <w:t>1.3</w:t>
      </w:r>
      <w:r w:rsidR="001335DE" w:rsidRPr="003B5316">
        <w:rPr>
          <w:rFonts w:ascii="Times New Roman" w:eastAsia="Times New Roman" w:hAnsi="Times New Roman" w:cs="Times New Roman"/>
        </w:rPr>
        <w:tab/>
      </w:r>
      <w:r w:rsidRPr="003B5316">
        <w:rPr>
          <w:rFonts w:ascii="Times New Roman" w:eastAsia="Arial" w:hAnsi="Times New Roman" w:cs="Times New Roman"/>
        </w:rPr>
        <w:t>Ορισμοί, Ακρωνύμια και Συντομογραφίες</w:t>
      </w:r>
      <w:bookmarkEnd w:id="11"/>
    </w:p>
    <w:p w:rsidR="00492F47" w:rsidRPr="003B5316" w:rsidRDefault="00492F47" w:rsidP="001F39C1">
      <w:pPr>
        <w:rPr>
          <w:rFonts w:ascii="Times New Roman" w:eastAsia="Times New Roman" w:hAnsi="Times New Roman" w:cs="Times New Roman"/>
          <w:sz w:val="22"/>
          <w:szCs w:val="22"/>
        </w:rPr>
      </w:pPr>
    </w:p>
    <w:p w:rsidR="00D25630" w:rsidRPr="003B5316" w:rsidRDefault="00DA0A89" w:rsidP="001F39C1">
      <w:pPr>
        <w:pStyle w:val="ListParagraph"/>
        <w:numPr>
          <w:ilvl w:val="0"/>
          <w:numId w:val="12"/>
        </w:numPr>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Ε.Π.Α.Λ.: Έγγραφο Προ</w:t>
      </w:r>
      <w:r w:rsidR="00D25630" w:rsidRPr="003B5316">
        <w:rPr>
          <w:rFonts w:ascii="Times New Roman" w:eastAsia="Times New Roman" w:hAnsi="Times New Roman" w:cs="Times New Roman"/>
          <w:sz w:val="22"/>
          <w:szCs w:val="22"/>
        </w:rPr>
        <w:t>σδιορισμού Απαιτήσεων Λογισμικού</w:t>
      </w:r>
      <w:r w:rsidR="00063436" w:rsidRPr="003B5316">
        <w:rPr>
          <w:rFonts w:ascii="Times New Roman" w:eastAsia="Times New Roman" w:hAnsi="Times New Roman" w:cs="Times New Roman"/>
          <w:sz w:val="22"/>
          <w:szCs w:val="22"/>
        </w:rPr>
        <w:t>.</w:t>
      </w:r>
    </w:p>
    <w:p w:rsidR="003B5316" w:rsidRPr="00FC7AD0" w:rsidRDefault="00D25630" w:rsidP="001F39C1">
      <w:pPr>
        <w:pStyle w:val="ListParagraph"/>
        <w:numPr>
          <w:ilvl w:val="0"/>
          <w:numId w:val="12"/>
        </w:numPr>
        <w:rPr>
          <w:rFonts w:ascii="Times New Roman" w:eastAsia="Times New Roman" w:hAnsi="Times New Roman" w:cs="Times New Roman"/>
          <w:sz w:val="22"/>
          <w:szCs w:val="22"/>
          <w:lang w:val="en-US"/>
        </w:rPr>
      </w:pPr>
      <w:r w:rsidRPr="003B5316">
        <w:rPr>
          <w:rFonts w:ascii="Times New Roman" w:eastAsia="Times New Roman" w:hAnsi="Times New Roman" w:cs="Times New Roman"/>
          <w:sz w:val="22"/>
          <w:szCs w:val="22"/>
          <w:lang w:val="en-GB"/>
        </w:rPr>
        <w:t>IEEE</w:t>
      </w:r>
      <w:r w:rsidRPr="003B5316">
        <w:rPr>
          <w:rFonts w:ascii="Times New Roman" w:eastAsia="Times New Roman" w:hAnsi="Times New Roman" w:cs="Times New Roman"/>
          <w:sz w:val="22"/>
          <w:szCs w:val="22"/>
          <w:lang w:val="en-US"/>
        </w:rPr>
        <w:t xml:space="preserve">: </w:t>
      </w:r>
      <w:r w:rsidRPr="003B5316">
        <w:rPr>
          <w:rFonts w:ascii="Times New Roman" w:eastAsia="Times New Roman" w:hAnsi="Times New Roman" w:cs="Times New Roman"/>
          <w:sz w:val="22"/>
          <w:szCs w:val="22"/>
          <w:lang w:val="en-GB"/>
        </w:rPr>
        <w:t>Institute</w:t>
      </w:r>
      <w:r w:rsidRPr="003B5316">
        <w:rPr>
          <w:rFonts w:ascii="Times New Roman" w:eastAsia="Times New Roman" w:hAnsi="Times New Roman" w:cs="Times New Roman"/>
          <w:sz w:val="22"/>
          <w:szCs w:val="22"/>
          <w:lang w:val="en-US"/>
        </w:rPr>
        <w:t xml:space="preserve"> </w:t>
      </w:r>
      <w:r w:rsidRPr="003B5316">
        <w:rPr>
          <w:rFonts w:ascii="Times New Roman" w:eastAsia="Times New Roman" w:hAnsi="Times New Roman" w:cs="Times New Roman"/>
          <w:sz w:val="22"/>
          <w:szCs w:val="22"/>
          <w:lang w:val="en-GB"/>
        </w:rPr>
        <w:t>of</w:t>
      </w:r>
      <w:r w:rsidRPr="003B5316">
        <w:rPr>
          <w:rFonts w:ascii="Times New Roman" w:eastAsia="Times New Roman" w:hAnsi="Times New Roman" w:cs="Times New Roman"/>
          <w:sz w:val="22"/>
          <w:szCs w:val="22"/>
          <w:lang w:val="en-US"/>
        </w:rPr>
        <w:t xml:space="preserve"> </w:t>
      </w:r>
      <w:r w:rsidRPr="003B5316">
        <w:rPr>
          <w:rFonts w:ascii="Times New Roman" w:eastAsia="Times New Roman" w:hAnsi="Times New Roman" w:cs="Times New Roman"/>
          <w:sz w:val="22"/>
          <w:szCs w:val="22"/>
          <w:lang w:val="en-GB"/>
        </w:rPr>
        <w:t>Electrical</w:t>
      </w:r>
      <w:r w:rsidRPr="003B5316">
        <w:rPr>
          <w:rFonts w:ascii="Times New Roman" w:eastAsia="Times New Roman" w:hAnsi="Times New Roman" w:cs="Times New Roman"/>
          <w:sz w:val="22"/>
          <w:szCs w:val="22"/>
          <w:lang w:val="en-US"/>
        </w:rPr>
        <w:t xml:space="preserve"> </w:t>
      </w:r>
      <w:r w:rsidRPr="003B5316">
        <w:rPr>
          <w:rFonts w:ascii="Times New Roman" w:eastAsia="Times New Roman" w:hAnsi="Times New Roman" w:cs="Times New Roman"/>
          <w:sz w:val="22"/>
          <w:szCs w:val="22"/>
          <w:lang w:val="en-GB"/>
        </w:rPr>
        <w:t>and</w:t>
      </w:r>
      <w:r w:rsidRPr="003B5316">
        <w:rPr>
          <w:rFonts w:ascii="Times New Roman" w:eastAsia="Times New Roman" w:hAnsi="Times New Roman" w:cs="Times New Roman"/>
          <w:sz w:val="22"/>
          <w:szCs w:val="22"/>
          <w:lang w:val="en-US"/>
        </w:rPr>
        <w:t xml:space="preserve"> </w:t>
      </w:r>
      <w:r w:rsidRPr="003B5316">
        <w:rPr>
          <w:rFonts w:ascii="Times New Roman" w:eastAsia="Times New Roman" w:hAnsi="Times New Roman" w:cs="Times New Roman"/>
          <w:sz w:val="22"/>
          <w:szCs w:val="22"/>
          <w:lang w:val="en-GB"/>
        </w:rPr>
        <w:t>Electronics</w:t>
      </w:r>
      <w:r w:rsidRPr="003B5316">
        <w:rPr>
          <w:rFonts w:ascii="Times New Roman" w:eastAsia="Times New Roman" w:hAnsi="Times New Roman" w:cs="Times New Roman"/>
          <w:sz w:val="22"/>
          <w:szCs w:val="22"/>
          <w:lang w:val="en-US"/>
        </w:rPr>
        <w:t xml:space="preserve"> </w:t>
      </w:r>
      <w:r w:rsidRPr="003B5316">
        <w:rPr>
          <w:rFonts w:ascii="Times New Roman" w:eastAsia="Times New Roman" w:hAnsi="Times New Roman" w:cs="Times New Roman"/>
          <w:sz w:val="22"/>
          <w:szCs w:val="22"/>
          <w:lang w:val="en-GB"/>
        </w:rPr>
        <w:t>Engineers</w:t>
      </w:r>
      <w:r w:rsidR="00063436" w:rsidRPr="003B5316">
        <w:rPr>
          <w:rFonts w:ascii="Times New Roman" w:eastAsia="Times New Roman" w:hAnsi="Times New Roman" w:cs="Times New Roman"/>
          <w:sz w:val="22"/>
          <w:szCs w:val="22"/>
          <w:lang w:val="en-GB"/>
        </w:rPr>
        <w:t>.</w:t>
      </w:r>
      <w:r w:rsidR="00FC7AD0" w:rsidRPr="00FC7AD0">
        <w:rPr>
          <w:rFonts w:ascii="Times New Roman" w:eastAsia="Times New Roman" w:hAnsi="Times New Roman" w:cs="Times New Roman"/>
          <w:sz w:val="22"/>
          <w:szCs w:val="22"/>
          <w:lang w:val="en-US"/>
        </w:rPr>
        <w:t xml:space="preserve"> </w:t>
      </w:r>
    </w:p>
    <w:p w:rsidR="00063436" w:rsidRPr="00365B5E" w:rsidRDefault="00063436" w:rsidP="001F39C1">
      <w:pPr>
        <w:ind w:left="720"/>
        <w:rPr>
          <w:rFonts w:ascii="Times New Roman" w:eastAsia="Times New Roman" w:hAnsi="Times New Roman" w:cs="Times New Roman"/>
          <w:sz w:val="22"/>
          <w:szCs w:val="22"/>
          <w:lang w:val="en-US"/>
        </w:rPr>
      </w:pPr>
    </w:p>
    <w:p w:rsidR="00026EC1" w:rsidRPr="00365B5E" w:rsidRDefault="00026EC1" w:rsidP="001F39C1">
      <w:pPr>
        <w:ind w:left="720"/>
        <w:rPr>
          <w:rFonts w:ascii="Times New Roman" w:eastAsia="Times New Roman" w:hAnsi="Times New Roman" w:cs="Times New Roman"/>
          <w:sz w:val="22"/>
          <w:szCs w:val="22"/>
          <w:lang w:val="en-US"/>
        </w:rPr>
      </w:pPr>
    </w:p>
    <w:p w:rsidR="008A565E" w:rsidRPr="00365B5E" w:rsidRDefault="008A565E" w:rsidP="001F39C1">
      <w:pPr>
        <w:ind w:left="720"/>
        <w:rPr>
          <w:rFonts w:ascii="Times New Roman" w:eastAsia="Times New Roman" w:hAnsi="Times New Roman" w:cs="Times New Roman"/>
          <w:sz w:val="22"/>
          <w:szCs w:val="22"/>
          <w:lang w:val="en-US"/>
        </w:rPr>
      </w:pPr>
    </w:p>
    <w:p w:rsidR="00363C1D" w:rsidRPr="003B5316" w:rsidRDefault="00492F47" w:rsidP="001F39C1">
      <w:pPr>
        <w:pStyle w:val="Heading2"/>
        <w:spacing w:before="0"/>
        <w:rPr>
          <w:rFonts w:ascii="Times New Roman" w:eastAsia="Times New Roman" w:hAnsi="Times New Roman" w:cs="Times New Roman"/>
          <w:sz w:val="22"/>
          <w:szCs w:val="22"/>
        </w:rPr>
      </w:pPr>
      <w:bookmarkStart w:id="12" w:name="_Toc5307934"/>
      <w:r w:rsidRPr="003B5316">
        <w:rPr>
          <w:rFonts w:ascii="Times New Roman" w:hAnsi="Times New Roman" w:cs="Times New Roman"/>
        </w:rPr>
        <w:t>1.4</w:t>
      </w:r>
      <w:r w:rsidR="001335DE" w:rsidRPr="003B5316">
        <w:rPr>
          <w:rFonts w:ascii="Times New Roman" w:hAnsi="Times New Roman" w:cs="Times New Roman"/>
        </w:rPr>
        <w:tab/>
      </w:r>
      <w:r w:rsidRPr="003B5316">
        <w:rPr>
          <w:rFonts w:ascii="Times New Roman" w:hAnsi="Times New Roman" w:cs="Times New Roman"/>
        </w:rPr>
        <w:t>Αναφορές</w:t>
      </w:r>
      <w:bookmarkEnd w:id="12"/>
    </w:p>
    <w:p w:rsidR="00363C1D" w:rsidRPr="003B5316" w:rsidRDefault="00363C1D" w:rsidP="001F39C1">
      <w:pPr>
        <w:rPr>
          <w:rFonts w:ascii="Times New Roman" w:eastAsia="Times New Roman" w:hAnsi="Times New Roman" w:cs="Times New Roman"/>
          <w:sz w:val="22"/>
          <w:szCs w:val="22"/>
        </w:rPr>
      </w:pPr>
    </w:p>
    <w:p w:rsidR="00363C1D" w:rsidRPr="003B5316" w:rsidRDefault="000D7BBE" w:rsidP="001F39C1">
      <w:pPr>
        <w:pStyle w:val="ListParagraph"/>
        <w:numPr>
          <w:ilvl w:val="0"/>
          <w:numId w:val="13"/>
        </w:numPr>
        <w:ind w:right="220"/>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Shari Lawrence Pfleeger, «</w:t>
      </w:r>
      <w:r w:rsidR="00363C1D" w:rsidRPr="003B5316">
        <w:rPr>
          <w:rFonts w:ascii="Times New Roman" w:eastAsia="Times New Roman" w:hAnsi="Times New Roman" w:cs="Times New Roman"/>
          <w:sz w:val="22"/>
          <w:szCs w:val="22"/>
        </w:rPr>
        <w:t>Τεχνολογία Λογισμικού Θεωρία και Πράξη</w:t>
      </w:r>
      <w:r w:rsidRPr="003B5316">
        <w:rPr>
          <w:rFonts w:ascii="Times New Roman" w:eastAsia="Times New Roman" w:hAnsi="Times New Roman" w:cs="Times New Roman"/>
          <w:sz w:val="22"/>
          <w:szCs w:val="22"/>
        </w:rPr>
        <w:t>»</w:t>
      </w:r>
      <w:r w:rsidR="00363C1D" w:rsidRPr="003B5316">
        <w:rPr>
          <w:rFonts w:ascii="Times New Roman" w:eastAsia="Times New Roman" w:hAnsi="Times New Roman" w:cs="Times New Roman"/>
          <w:sz w:val="22"/>
          <w:szCs w:val="22"/>
        </w:rPr>
        <w:t>, Εκδόσεις Κλειδάριθμος, Τόμος 1 , 2003.</w:t>
      </w:r>
    </w:p>
    <w:p w:rsidR="005962C5" w:rsidRPr="003B5316" w:rsidRDefault="00C20F78" w:rsidP="001F39C1">
      <w:pPr>
        <w:pStyle w:val="ListParagraph"/>
        <w:numPr>
          <w:ilvl w:val="0"/>
          <w:numId w:val="13"/>
        </w:numPr>
        <w:ind w:right="220"/>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lang w:val="en-US"/>
        </w:rPr>
        <w:t>Wikipedia</w:t>
      </w:r>
      <w:r w:rsidRPr="003B5316">
        <w:rPr>
          <w:rFonts w:ascii="Times New Roman" w:eastAsia="Times New Roman" w:hAnsi="Times New Roman" w:cs="Times New Roman"/>
          <w:sz w:val="22"/>
          <w:szCs w:val="22"/>
        </w:rPr>
        <w:t>.</w:t>
      </w:r>
      <w:r w:rsidRPr="003B5316">
        <w:rPr>
          <w:rFonts w:ascii="Times New Roman" w:eastAsia="Times New Roman" w:hAnsi="Times New Roman" w:cs="Times New Roman"/>
          <w:sz w:val="22"/>
          <w:szCs w:val="22"/>
          <w:lang w:val="en-US"/>
        </w:rPr>
        <w:t>org</w:t>
      </w:r>
    </w:p>
    <w:p w:rsidR="000F28FD" w:rsidRDefault="000F28FD" w:rsidP="001F39C1">
      <w:pPr>
        <w:pStyle w:val="ListParagraph"/>
        <w:ind w:left="1353" w:right="220"/>
        <w:rPr>
          <w:rFonts w:ascii="Times New Roman" w:eastAsia="Times New Roman" w:hAnsi="Times New Roman" w:cs="Times New Roman"/>
          <w:color w:val="0000FF"/>
          <w:sz w:val="22"/>
          <w:szCs w:val="22"/>
        </w:rPr>
      </w:pPr>
    </w:p>
    <w:p w:rsidR="008A565E" w:rsidRPr="008A565E" w:rsidRDefault="008A565E" w:rsidP="001F39C1">
      <w:pPr>
        <w:pStyle w:val="ListParagraph"/>
        <w:ind w:left="1353" w:right="220"/>
        <w:rPr>
          <w:rFonts w:ascii="Times New Roman" w:eastAsia="Times New Roman" w:hAnsi="Times New Roman" w:cs="Times New Roman"/>
          <w:color w:val="0000FF"/>
          <w:sz w:val="22"/>
          <w:szCs w:val="22"/>
        </w:rPr>
      </w:pPr>
    </w:p>
    <w:p w:rsidR="003B5316" w:rsidRPr="003B5316" w:rsidRDefault="003B5316" w:rsidP="001F39C1">
      <w:pPr>
        <w:pStyle w:val="ListParagraph"/>
        <w:ind w:left="1353" w:right="220"/>
        <w:rPr>
          <w:rFonts w:ascii="Times New Roman" w:eastAsia="Times New Roman" w:hAnsi="Times New Roman" w:cs="Times New Roman"/>
          <w:color w:val="0000FF"/>
          <w:sz w:val="22"/>
          <w:szCs w:val="22"/>
          <w:lang w:val="en-US"/>
        </w:rPr>
      </w:pPr>
    </w:p>
    <w:p w:rsidR="00492F47" w:rsidRPr="003B5316" w:rsidRDefault="00492F47" w:rsidP="001F39C1">
      <w:pPr>
        <w:pStyle w:val="Heading2"/>
        <w:spacing w:before="0"/>
        <w:rPr>
          <w:rFonts w:ascii="Times New Roman" w:eastAsia="Times New Roman" w:hAnsi="Times New Roman" w:cs="Times New Roman"/>
          <w:sz w:val="22"/>
          <w:szCs w:val="22"/>
        </w:rPr>
      </w:pPr>
      <w:bookmarkStart w:id="13" w:name="_Toc5307935"/>
      <w:r w:rsidRPr="003B5316">
        <w:rPr>
          <w:rFonts w:ascii="Times New Roman" w:eastAsia="Arial" w:hAnsi="Times New Roman" w:cs="Times New Roman"/>
        </w:rPr>
        <w:t>1.5</w:t>
      </w:r>
      <w:r w:rsidR="001335DE" w:rsidRPr="003B5316">
        <w:rPr>
          <w:rFonts w:ascii="Times New Roman" w:eastAsia="Times New Roman" w:hAnsi="Times New Roman" w:cs="Times New Roman"/>
        </w:rPr>
        <w:tab/>
      </w:r>
      <w:r w:rsidRPr="003B5316">
        <w:rPr>
          <w:rFonts w:ascii="Times New Roman" w:eastAsia="Arial" w:hAnsi="Times New Roman" w:cs="Times New Roman"/>
        </w:rPr>
        <w:t>Επισκόπηση</w:t>
      </w:r>
      <w:bookmarkEnd w:id="13"/>
    </w:p>
    <w:p w:rsidR="00EC5C70" w:rsidRPr="003B5316" w:rsidRDefault="00063436" w:rsidP="001F39C1">
      <w:pPr>
        <w:ind w:left="720"/>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Το έγγραφο ακολουθεί το πρότυπο του IEEE για έγγραφα προσδιορισμού απαιτήσεων λογισμικού με κάποιες μικρές τροποποιήσεις που έγιναν για να εξυπηρετήσουν την πληρέστερη περιγραφή του συγκεκριμένου λογισμικού. </w:t>
      </w:r>
      <w:r w:rsidR="00EC5C70" w:rsidRPr="003B5316">
        <w:rPr>
          <w:rFonts w:ascii="Times New Roman" w:eastAsia="Times New Roman" w:hAnsi="Times New Roman" w:cs="Times New Roman"/>
          <w:sz w:val="22"/>
          <w:szCs w:val="22"/>
        </w:rPr>
        <w:t>Για να παραχθεί το έγγραφο χρησιμοπ</w:t>
      </w:r>
      <w:r w:rsidR="00FE50CB" w:rsidRPr="003B5316">
        <w:rPr>
          <w:rFonts w:ascii="Times New Roman" w:eastAsia="Times New Roman" w:hAnsi="Times New Roman" w:cs="Times New Roman"/>
          <w:sz w:val="22"/>
          <w:szCs w:val="22"/>
        </w:rPr>
        <w:t xml:space="preserve">οιήθηκε ο επεξεργαστής κειμένου </w:t>
      </w:r>
      <w:r w:rsidR="00EC5C70" w:rsidRPr="003B5316">
        <w:rPr>
          <w:rFonts w:ascii="Times New Roman" w:eastAsia="Times New Roman" w:hAnsi="Times New Roman" w:cs="Times New Roman"/>
          <w:sz w:val="22"/>
          <w:szCs w:val="22"/>
        </w:rPr>
        <w:t>Microsoft Office Word 20</w:t>
      </w:r>
      <w:r w:rsidR="00FE50CB" w:rsidRPr="003B5316">
        <w:rPr>
          <w:rFonts w:ascii="Times New Roman" w:eastAsia="Times New Roman" w:hAnsi="Times New Roman" w:cs="Times New Roman"/>
          <w:sz w:val="22"/>
          <w:szCs w:val="22"/>
        </w:rPr>
        <w:t>10.</w:t>
      </w:r>
      <w:r w:rsidR="00FF49F0" w:rsidRPr="003B5316">
        <w:rPr>
          <w:rFonts w:ascii="Times New Roman" w:eastAsia="Times New Roman" w:hAnsi="Times New Roman" w:cs="Times New Roman"/>
          <w:sz w:val="22"/>
          <w:szCs w:val="22"/>
        </w:rPr>
        <w:t xml:space="preserve"> Χρησ</w:t>
      </w:r>
      <w:r w:rsidR="00994B58">
        <w:rPr>
          <w:rFonts w:ascii="Times New Roman" w:eastAsia="Times New Roman" w:hAnsi="Times New Roman" w:cs="Times New Roman"/>
          <w:sz w:val="22"/>
          <w:szCs w:val="22"/>
        </w:rPr>
        <w:t>ιμοποιήθηκε επίσης το πρόγραμμα</w:t>
      </w:r>
      <w:r w:rsidR="00994B58" w:rsidRPr="00994B58">
        <w:rPr>
          <w:rFonts w:ascii="Times New Roman" w:eastAsia="Times New Roman" w:hAnsi="Times New Roman" w:cs="Times New Roman"/>
          <w:sz w:val="22"/>
          <w:szCs w:val="22"/>
        </w:rPr>
        <w:t xml:space="preserve"> </w:t>
      </w:r>
      <w:r w:rsidR="00994B58">
        <w:rPr>
          <w:rFonts w:ascii="Times New Roman" w:eastAsia="Times New Roman" w:hAnsi="Times New Roman" w:cs="Times New Roman"/>
          <w:sz w:val="22"/>
          <w:szCs w:val="22"/>
          <w:lang w:val="en-US"/>
        </w:rPr>
        <w:t>Dia</w:t>
      </w:r>
      <w:r w:rsidR="00FF49F0" w:rsidRPr="003B5316">
        <w:rPr>
          <w:rFonts w:ascii="Times New Roman" w:eastAsia="Times New Roman" w:hAnsi="Times New Roman" w:cs="Times New Roman"/>
          <w:color w:val="FF0000"/>
          <w:sz w:val="22"/>
          <w:szCs w:val="22"/>
        </w:rPr>
        <w:t xml:space="preserve"> </w:t>
      </w:r>
      <w:r w:rsidR="00994B58">
        <w:rPr>
          <w:rFonts w:ascii="Times New Roman" w:eastAsia="Times New Roman" w:hAnsi="Times New Roman" w:cs="Times New Roman"/>
          <w:sz w:val="22"/>
          <w:szCs w:val="22"/>
        </w:rPr>
        <w:t>για τη σχεδίαση του διαγράμματος κλάσεων</w:t>
      </w:r>
      <w:r w:rsidR="00FF49F0" w:rsidRPr="003B5316">
        <w:rPr>
          <w:rFonts w:ascii="Times New Roman" w:eastAsia="Times New Roman" w:hAnsi="Times New Roman" w:cs="Times New Roman"/>
          <w:sz w:val="22"/>
          <w:szCs w:val="22"/>
        </w:rPr>
        <w:t xml:space="preserve">. </w:t>
      </w:r>
      <w:r w:rsidR="00994B58">
        <w:rPr>
          <w:rFonts w:ascii="Times New Roman" w:eastAsia="Times New Roman" w:hAnsi="Times New Roman" w:cs="Times New Roman"/>
          <w:sz w:val="22"/>
          <w:szCs w:val="22"/>
        </w:rPr>
        <w:t xml:space="preserve">Για το διάγραμμα περιπτώσεων χρήσης χρησιμοποιήθηκε το </w:t>
      </w:r>
      <w:r w:rsidR="00994B58">
        <w:rPr>
          <w:rFonts w:ascii="Times New Roman" w:eastAsia="Times New Roman" w:hAnsi="Times New Roman" w:cs="Times New Roman"/>
          <w:sz w:val="22"/>
          <w:szCs w:val="22"/>
          <w:lang w:val="en-US"/>
        </w:rPr>
        <w:t>SmartDraw</w:t>
      </w:r>
      <w:r w:rsidR="00994B58" w:rsidRPr="00994B58">
        <w:rPr>
          <w:rFonts w:ascii="Times New Roman" w:eastAsia="Times New Roman" w:hAnsi="Times New Roman" w:cs="Times New Roman"/>
          <w:sz w:val="22"/>
          <w:szCs w:val="22"/>
        </w:rPr>
        <w:t xml:space="preserve">, </w:t>
      </w:r>
      <w:r w:rsidR="00994B58">
        <w:rPr>
          <w:rFonts w:ascii="Times New Roman" w:eastAsia="Times New Roman" w:hAnsi="Times New Roman" w:cs="Times New Roman"/>
          <w:sz w:val="22"/>
          <w:szCs w:val="22"/>
        </w:rPr>
        <w:t>ενώ γ</w:t>
      </w:r>
      <w:r w:rsidR="00B85C85">
        <w:rPr>
          <w:rFonts w:ascii="Times New Roman" w:eastAsia="Times New Roman" w:hAnsi="Times New Roman" w:cs="Times New Roman"/>
          <w:sz w:val="22"/>
          <w:szCs w:val="22"/>
        </w:rPr>
        <w:t xml:space="preserve">ια τις ενδεικτικές οθόνες χρησιμοποιήθηκε το πρόγραμμα </w:t>
      </w:r>
      <w:r w:rsidR="00B85C85">
        <w:rPr>
          <w:rFonts w:ascii="Times New Roman" w:eastAsia="Times New Roman" w:hAnsi="Times New Roman" w:cs="Times New Roman"/>
          <w:sz w:val="22"/>
          <w:szCs w:val="22"/>
          <w:lang w:val="en-US"/>
        </w:rPr>
        <w:t>Balsamiq</w:t>
      </w:r>
      <w:r w:rsidR="00B85C85" w:rsidRPr="00B85C85">
        <w:rPr>
          <w:rFonts w:ascii="Times New Roman" w:eastAsia="Times New Roman" w:hAnsi="Times New Roman" w:cs="Times New Roman"/>
          <w:sz w:val="22"/>
          <w:szCs w:val="22"/>
        </w:rPr>
        <w:t>.</w:t>
      </w:r>
      <w:r w:rsidR="00FF49F0" w:rsidRPr="003B5316">
        <w:rPr>
          <w:rFonts w:ascii="Times New Roman" w:eastAsia="Times New Roman" w:hAnsi="Times New Roman" w:cs="Times New Roman"/>
          <w:sz w:val="22"/>
          <w:szCs w:val="22"/>
        </w:rPr>
        <w:t xml:space="preserve">Το έγγραφο περιγράφει τις λειτουργικές απαιτήσεις και τους περιορισμούς του λογισμικού </w:t>
      </w:r>
      <w:r w:rsidR="000D7BBE" w:rsidRPr="003B5316">
        <w:rPr>
          <w:rFonts w:ascii="Times New Roman" w:eastAsia="Times New Roman" w:hAnsi="Times New Roman" w:cs="Times New Roman"/>
          <w:sz w:val="22"/>
          <w:szCs w:val="22"/>
        </w:rPr>
        <w:t xml:space="preserve">της </w:t>
      </w:r>
      <w:r w:rsidR="00FF49F0" w:rsidRPr="003B5316">
        <w:rPr>
          <w:rFonts w:ascii="Times New Roman" w:eastAsia="Times New Roman" w:hAnsi="Times New Roman" w:cs="Times New Roman"/>
          <w:sz w:val="22"/>
          <w:szCs w:val="22"/>
          <w:lang w:val="en-US"/>
        </w:rPr>
        <w:t>eAgro</w:t>
      </w:r>
      <w:r w:rsidR="00FF49F0" w:rsidRPr="003B5316">
        <w:rPr>
          <w:rFonts w:ascii="Times New Roman" w:eastAsia="Times New Roman" w:hAnsi="Times New Roman" w:cs="Times New Roman"/>
          <w:sz w:val="22"/>
          <w:szCs w:val="22"/>
        </w:rPr>
        <w:t>. Συγκεκριμένα</w:t>
      </w:r>
      <w:r w:rsidR="00EC5C70" w:rsidRPr="003B5316">
        <w:rPr>
          <w:rFonts w:ascii="Times New Roman" w:eastAsia="Times New Roman" w:hAnsi="Times New Roman" w:cs="Times New Roman"/>
          <w:sz w:val="22"/>
          <w:szCs w:val="22"/>
        </w:rPr>
        <w:t>:</w:t>
      </w:r>
    </w:p>
    <w:p w:rsidR="000D7BBE" w:rsidRPr="003B5316" w:rsidRDefault="000D7BBE" w:rsidP="001F39C1">
      <w:pPr>
        <w:ind w:left="720"/>
        <w:rPr>
          <w:rFonts w:ascii="Times New Roman" w:eastAsia="Times New Roman" w:hAnsi="Times New Roman" w:cs="Times New Roman"/>
          <w:sz w:val="22"/>
          <w:szCs w:val="22"/>
        </w:rPr>
      </w:pPr>
    </w:p>
    <w:p w:rsidR="00EC5C70" w:rsidRPr="003B5316" w:rsidRDefault="00FF49F0" w:rsidP="001F39C1">
      <w:pPr>
        <w:ind w:left="720"/>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H ενότητα </w:t>
      </w:r>
      <w:r w:rsidR="000D7BBE" w:rsidRPr="003B5316">
        <w:rPr>
          <w:rFonts w:ascii="Times New Roman" w:eastAsia="Times New Roman" w:hAnsi="Times New Roman" w:cs="Times New Roman"/>
          <w:i/>
          <w:sz w:val="22"/>
          <w:szCs w:val="22"/>
        </w:rPr>
        <w:t>«</w:t>
      </w:r>
      <w:r w:rsidRPr="003B5316">
        <w:rPr>
          <w:rFonts w:ascii="Times New Roman" w:eastAsia="Times New Roman" w:hAnsi="Times New Roman" w:cs="Times New Roman"/>
          <w:i/>
          <w:sz w:val="22"/>
          <w:szCs w:val="22"/>
        </w:rPr>
        <w:t>Γενική Περιγραφή</w:t>
      </w:r>
      <w:r w:rsidR="000D7BBE" w:rsidRPr="003B5316">
        <w:rPr>
          <w:rFonts w:ascii="Times New Roman" w:eastAsia="Times New Roman" w:hAnsi="Times New Roman" w:cs="Times New Roman"/>
          <w:i/>
          <w:sz w:val="22"/>
          <w:szCs w:val="22"/>
        </w:rPr>
        <w:t>»</w:t>
      </w:r>
      <w:r w:rsidR="00EC5C70" w:rsidRPr="003B5316">
        <w:rPr>
          <w:rFonts w:ascii="Times New Roman" w:eastAsia="Times New Roman" w:hAnsi="Times New Roman" w:cs="Times New Roman"/>
          <w:sz w:val="22"/>
          <w:szCs w:val="22"/>
        </w:rPr>
        <w:t xml:space="preserve"> περιέχει μια επισκόπηση των λειτουργιών και των περιορισμών του λογισμικού</w:t>
      </w:r>
      <w:r w:rsidRPr="003B5316">
        <w:rPr>
          <w:rFonts w:ascii="Times New Roman" w:eastAsia="Times New Roman" w:hAnsi="Times New Roman" w:cs="Times New Roman"/>
          <w:sz w:val="22"/>
          <w:szCs w:val="22"/>
        </w:rPr>
        <w:t>, που</w:t>
      </w:r>
      <w:r w:rsidR="00EC5C70" w:rsidRPr="003B5316">
        <w:rPr>
          <w:rFonts w:ascii="Times New Roman" w:eastAsia="Times New Roman" w:hAnsi="Times New Roman" w:cs="Times New Roman"/>
          <w:sz w:val="22"/>
          <w:szCs w:val="22"/>
        </w:rPr>
        <w:t xml:space="preserve"> </w:t>
      </w:r>
      <w:r w:rsidRPr="003B5316">
        <w:rPr>
          <w:rFonts w:ascii="Times New Roman" w:eastAsia="Times New Roman" w:hAnsi="Times New Roman" w:cs="Times New Roman"/>
          <w:sz w:val="22"/>
          <w:szCs w:val="22"/>
        </w:rPr>
        <w:t>θα</w:t>
      </w:r>
      <w:r w:rsidR="00EC5C70" w:rsidRPr="003B5316">
        <w:rPr>
          <w:rFonts w:ascii="Times New Roman" w:eastAsia="Times New Roman" w:hAnsi="Times New Roman" w:cs="Times New Roman"/>
          <w:sz w:val="22"/>
          <w:szCs w:val="22"/>
        </w:rPr>
        <w:t xml:space="preserve"> αναπτυχθεί. </w:t>
      </w:r>
      <w:r w:rsidR="00EE03E6" w:rsidRPr="003B5316">
        <w:rPr>
          <w:rFonts w:ascii="Times New Roman" w:eastAsia="Times New Roman" w:hAnsi="Times New Roman" w:cs="Times New Roman"/>
          <w:sz w:val="22"/>
          <w:szCs w:val="22"/>
        </w:rPr>
        <w:t>Ειδικότερα</w:t>
      </w:r>
      <w:r w:rsidR="00EC5C70" w:rsidRPr="003B5316">
        <w:rPr>
          <w:rFonts w:ascii="Times New Roman" w:eastAsia="Times New Roman" w:hAnsi="Times New Roman" w:cs="Times New Roman"/>
          <w:sz w:val="22"/>
          <w:szCs w:val="22"/>
        </w:rPr>
        <w:t>:</w:t>
      </w:r>
    </w:p>
    <w:p w:rsidR="00EC5C70" w:rsidRPr="003B5316" w:rsidRDefault="00247ACF" w:rsidP="001F39C1">
      <w:pPr>
        <w:pStyle w:val="ListParagraph"/>
        <w:numPr>
          <w:ilvl w:val="0"/>
          <w:numId w:val="15"/>
        </w:numPr>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Η υποενότητα </w:t>
      </w:r>
      <w:r w:rsidRPr="00247ACF">
        <w:rPr>
          <w:rFonts w:ascii="Times New Roman" w:eastAsia="Times New Roman" w:hAnsi="Times New Roman" w:cs="Times New Roman"/>
          <w:i/>
          <w:sz w:val="22"/>
          <w:szCs w:val="22"/>
        </w:rPr>
        <w:t>«Προοπτική του Π</w:t>
      </w:r>
      <w:r w:rsidR="00EC5C70" w:rsidRPr="00247ACF">
        <w:rPr>
          <w:rFonts w:ascii="Times New Roman" w:eastAsia="Times New Roman" w:hAnsi="Times New Roman" w:cs="Times New Roman"/>
          <w:i/>
          <w:sz w:val="22"/>
          <w:szCs w:val="22"/>
        </w:rPr>
        <w:t>ροϊόντος</w:t>
      </w:r>
      <w:r w:rsidR="00EC5C70" w:rsidRPr="003B5316">
        <w:rPr>
          <w:rFonts w:ascii="Times New Roman" w:eastAsia="Times New Roman" w:hAnsi="Times New Roman" w:cs="Times New Roman"/>
          <w:sz w:val="22"/>
          <w:szCs w:val="22"/>
        </w:rPr>
        <w:t>» αναφέρεται στο εάν το προϊόν που θα παραχθεί σχετίζεται με άλλα έργα ή αν είναι αυτόνομο.</w:t>
      </w:r>
    </w:p>
    <w:p w:rsidR="00EC5C70" w:rsidRPr="003B5316" w:rsidRDefault="000D7BBE" w:rsidP="001F39C1">
      <w:pPr>
        <w:pStyle w:val="ListParagraph"/>
        <w:numPr>
          <w:ilvl w:val="0"/>
          <w:numId w:val="15"/>
        </w:numPr>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Η υποενότητα </w:t>
      </w:r>
      <w:r w:rsidRPr="003B5316">
        <w:rPr>
          <w:rFonts w:ascii="Times New Roman" w:eastAsia="Times New Roman" w:hAnsi="Times New Roman" w:cs="Times New Roman"/>
          <w:i/>
          <w:sz w:val="22"/>
          <w:szCs w:val="22"/>
        </w:rPr>
        <w:t>«Λειτουργίες του Π</w:t>
      </w:r>
      <w:r w:rsidR="00EC5C70" w:rsidRPr="003B5316">
        <w:rPr>
          <w:rFonts w:ascii="Times New Roman" w:eastAsia="Times New Roman" w:hAnsi="Times New Roman" w:cs="Times New Roman"/>
          <w:i/>
          <w:sz w:val="22"/>
          <w:szCs w:val="22"/>
        </w:rPr>
        <w:t>ροϊόντος»</w:t>
      </w:r>
      <w:r w:rsidR="00EC5C70" w:rsidRPr="003B5316">
        <w:rPr>
          <w:rFonts w:ascii="Times New Roman" w:eastAsia="Times New Roman" w:hAnsi="Times New Roman" w:cs="Times New Roman"/>
          <w:sz w:val="22"/>
          <w:szCs w:val="22"/>
        </w:rPr>
        <w:t xml:space="preserve"> αναφέρεται στην καταγραφή και σύντομη περιγραφή των κυριότερων λειτουργιών που θα εκτελεί το υπό ανάπτυξη προϊόν λογισμικού.</w:t>
      </w:r>
    </w:p>
    <w:p w:rsidR="00EC5C70" w:rsidRPr="003B5316" w:rsidRDefault="000D7BBE" w:rsidP="001F39C1">
      <w:pPr>
        <w:pStyle w:val="ListParagraph"/>
        <w:numPr>
          <w:ilvl w:val="0"/>
          <w:numId w:val="15"/>
        </w:numPr>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Η υποενότητα </w:t>
      </w:r>
      <w:r w:rsidRPr="003B5316">
        <w:rPr>
          <w:rFonts w:ascii="Times New Roman" w:eastAsia="Times New Roman" w:hAnsi="Times New Roman" w:cs="Times New Roman"/>
          <w:i/>
          <w:sz w:val="22"/>
          <w:szCs w:val="22"/>
        </w:rPr>
        <w:t>«Χαρακτηριστικά Χ</w:t>
      </w:r>
      <w:r w:rsidR="00EC5C70" w:rsidRPr="003B5316">
        <w:rPr>
          <w:rFonts w:ascii="Times New Roman" w:eastAsia="Times New Roman" w:hAnsi="Times New Roman" w:cs="Times New Roman"/>
          <w:i/>
          <w:sz w:val="22"/>
          <w:szCs w:val="22"/>
        </w:rPr>
        <w:t>ρηστών»</w:t>
      </w:r>
      <w:r w:rsidR="00EC5C70" w:rsidRPr="003B5316">
        <w:rPr>
          <w:rFonts w:ascii="Times New Roman" w:eastAsia="Times New Roman" w:hAnsi="Times New Roman" w:cs="Times New Roman"/>
          <w:sz w:val="22"/>
          <w:szCs w:val="22"/>
        </w:rPr>
        <w:t xml:space="preserve"> αποτελεί μια περιγραφή των γενικών χαρακτηριστικών των τελικών χρηστών του υπό ανάπτυξη προϊόντος.</w:t>
      </w:r>
    </w:p>
    <w:p w:rsidR="00EC5C70" w:rsidRPr="003B5316" w:rsidRDefault="000D7BBE" w:rsidP="001F39C1">
      <w:pPr>
        <w:pStyle w:val="ListParagraph"/>
        <w:numPr>
          <w:ilvl w:val="0"/>
          <w:numId w:val="15"/>
        </w:numPr>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Η υποενότητα </w:t>
      </w:r>
      <w:r w:rsidRPr="003B5316">
        <w:rPr>
          <w:rFonts w:ascii="Times New Roman" w:eastAsia="Times New Roman" w:hAnsi="Times New Roman" w:cs="Times New Roman"/>
          <w:i/>
          <w:sz w:val="22"/>
          <w:szCs w:val="22"/>
        </w:rPr>
        <w:t>«Π</w:t>
      </w:r>
      <w:r w:rsidR="00EC5C70" w:rsidRPr="003B5316">
        <w:rPr>
          <w:rFonts w:ascii="Times New Roman" w:eastAsia="Times New Roman" w:hAnsi="Times New Roman" w:cs="Times New Roman"/>
          <w:i/>
          <w:sz w:val="22"/>
          <w:szCs w:val="22"/>
        </w:rPr>
        <w:t>εριορισμοί»</w:t>
      </w:r>
      <w:r w:rsidR="00EC5C70" w:rsidRPr="003B5316">
        <w:rPr>
          <w:rFonts w:ascii="Times New Roman" w:eastAsia="Times New Roman" w:hAnsi="Times New Roman" w:cs="Times New Roman"/>
          <w:sz w:val="22"/>
          <w:szCs w:val="22"/>
        </w:rPr>
        <w:t xml:space="preserve"> περιέχει </w:t>
      </w:r>
      <w:r w:rsidRPr="003B5316">
        <w:rPr>
          <w:rFonts w:ascii="Times New Roman" w:eastAsia="Times New Roman" w:hAnsi="Times New Roman" w:cs="Times New Roman"/>
          <w:sz w:val="22"/>
          <w:szCs w:val="22"/>
        </w:rPr>
        <w:t xml:space="preserve">την </w:t>
      </w:r>
      <w:r w:rsidR="00EC5C70" w:rsidRPr="003B5316">
        <w:rPr>
          <w:rFonts w:ascii="Times New Roman" w:eastAsia="Times New Roman" w:hAnsi="Times New Roman" w:cs="Times New Roman"/>
          <w:sz w:val="22"/>
          <w:szCs w:val="22"/>
        </w:rPr>
        <w:t>καταγραφή</w:t>
      </w:r>
      <w:r w:rsidRPr="003B5316">
        <w:rPr>
          <w:rFonts w:ascii="Times New Roman" w:eastAsia="Times New Roman" w:hAnsi="Times New Roman" w:cs="Times New Roman"/>
          <w:sz w:val="22"/>
          <w:szCs w:val="22"/>
        </w:rPr>
        <w:t xml:space="preserve"> των περιορισμών υλικού και των</w:t>
      </w:r>
      <w:r w:rsidR="00EC5C70" w:rsidRPr="003B5316">
        <w:rPr>
          <w:rFonts w:ascii="Times New Roman" w:eastAsia="Times New Roman" w:hAnsi="Times New Roman" w:cs="Times New Roman"/>
          <w:sz w:val="22"/>
          <w:szCs w:val="22"/>
        </w:rPr>
        <w:t xml:space="preserve"> απαιτήσ</w:t>
      </w:r>
      <w:r w:rsidRPr="003B5316">
        <w:rPr>
          <w:rFonts w:ascii="Times New Roman" w:eastAsia="Times New Roman" w:hAnsi="Times New Roman" w:cs="Times New Roman"/>
          <w:sz w:val="22"/>
          <w:szCs w:val="22"/>
        </w:rPr>
        <w:t>εων</w:t>
      </w:r>
      <w:r w:rsidR="00EC5C70" w:rsidRPr="003B5316">
        <w:rPr>
          <w:rFonts w:ascii="Times New Roman" w:eastAsia="Times New Roman" w:hAnsi="Times New Roman" w:cs="Times New Roman"/>
          <w:sz w:val="22"/>
          <w:szCs w:val="22"/>
        </w:rPr>
        <w:t xml:space="preserve"> ασφάλειας.</w:t>
      </w:r>
    </w:p>
    <w:p w:rsidR="000D7BBE" w:rsidRPr="003B5316" w:rsidRDefault="000D7BBE" w:rsidP="001F39C1">
      <w:pPr>
        <w:pStyle w:val="ListParagraph"/>
        <w:numPr>
          <w:ilvl w:val="0"/>
          <w:numId w:val="15"/>
        </w:numPr>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Η υποενότητα </w:t>
      </w:r>
      <w:r w:rsidRPr="003B5316">
        <w:rPr>
          <w:rFonts w:ascii="Times New Roman" w:eastAsia="Times New Roman" w:hAnsi="Times New Roman" w:cs="Times New Roman"/>
          <w:i/>
          <w:sz w:val="22"/>
          <w:szCs w:val="22"/>
        </w:rPr>
        <w:t>«Π</w:t>
      </w:r>
      <w:r w:rsidR="00EC5C70" w:rsidRPr="003B5316">
        <w:rPr>
          <w:rFonts w:ascii="Times New Roman" w:eastAsia="Times New Roman" w:hAnsi="Times New Roman" w:cs="Times New Roman"/>
          <w:i/>
          <w:sz w:val="22"/>
          <w:szCs w:val="22"/>
        </w:rPr>
        <w:t>αραδοχές»</w:t>
      </w:r>
      <w:r w:rsidR="00EC5C70" w:rsidRPr="003B5316">
        <w:rPr>
          <w:rFonts w:ascii="Times New Roman" w:eastAsia="Times New Roman" w:hAnsi="Times New Roman" w:cs="Times New Roman"/>
          <w:sz w:val="22"/>
          <w:szCs w:val="22"/>
        </w:rPr>
        <w:t xml:space="preserve"> </w:t>
      </w:r>
      <w:r w:rsidRPr="003B5316">
        <w:rPr>
          <w:rFonts w:ascii="Times New Roman" w:eastAsia="Times New Roman" w:hAnsi="Times New Roman" w:cs="Times New Roman"/>
          <w:sz w:val="22"/>
          <w:szCs w:val="22"/>
        </w:rPr>
        <w:t>περιέχει την καταγρα</w:t>
      </w:r>
      <w:r w:rsidR="00EC5C70" w:rsidRPr="003B5316">
        <w:rPr>
          <w:rFonts w:ascii="Times New Roman" w:eastAsia="Times New Roman" w:hAnsi="Times New Roman" w:cs="Times New Roman"/>
          <w:sz w:val="22"/>
          <w:szCs w:val="22"/>
        </w:rPr>
        <w:t>φ</w:t>
      </w:r>
      <w:r w:rsidRPr="003B5316">
        <w:rPr>
          <w:rFonts w:ascii="Times New Roman" w:eastAsia="Times New Roman" w:hAnsi="Times New Roman" w:cs="Times New Roman"/>
          <w:sz w:val="22"/>
          <w:szCs w:val="22"/>
        </w:rPr>
        <w:t xml:space="preserve">ή των </w:t>
      </w:r>
      <w:r w:rsidR="00EC5C70" w:rsidRPr="003B5316">
        <w:rPr>
          <w:rFonts w:ascii="Times New Roman" w:eastAsia="Times New Roman" w:hAnsi="Times New Roman" w:cs="Times New Roman"/>
          <w:sz w:val="22"/>
          <w:szCs w:val="22"/>
        </w:rPr>
        <w:t>παραδοχ</w:t>
      </w:r>
      <w:r w:rsidRPr="003B5316">
        <w:rPr>
          <w:rFonts w:ascii="Times New Roman" w:eastAsia="Times New Roman" w:hAnsi="Times New Roman" w:cs="Times New Roman"/>
          <w:sz w:val="22"/>
          <w:szCs w:val="22"/>
        </w:rPr>
        <w:t>ών</w:t>
      </w:r>
      <w:r w:rsidR="00EC5C70" w:rsidRPr="003B5316">
        <w:rPr>
          <w:rFonts w:ascii="Times New Roman" w:eastAsia="Times New Roman" w:hAnsi="Times New Roman" w:cs="Times New Roman"/>
          <w:sz w:val="22"/>
          <w:szCs w:val="22"/>
        </w:rPr>
        <w:t xml:space="preserve"> που επηρεάζουν τις απαιτήσεις.</w:t>
      </w:r>
      <w:bookmarkStart w:id="14" w:name="_Toc3733461"/>
    </w:p>
    <w:p w:rsidR="000D7BBE" w:rsidRPr="003B5316" w:rsidRDefault="000D7BBE" w:rsidP="001F39C1">
      <w:pPr>
        <w:pStyle w:val="ListParagraph"/>
        <w:ind w:left="1080"/>
        <w:rPr>
          <w:rFonts w:ascii="Times New Roman" w:eastAsia="Times New Roman" w:hAnsi="Times New Roman" w:cs="Times New Roman"/>
          <w:sz w:val="22"/>
          <w:szCs w:val="22"/>
        </w:rPr>
      </w:pPr>
    </w:p>
    <w:p w:rsidR="000D7BBE" w:rsidRPr="003B5316" w:rsidRDefault="000D7BBE" w:rsidP="001F39C1">
      <w:pPr>
        <w:ind w:left="720"/>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Η ενότητα </w:t>
      </w:r>
      <w:r w:rsidRPr="003B5316">
        <w:rPr>
          <w:rFonts w:ascii="Times New Roman" w:eastAsia="Times New Roman" w:hAnsi="Times New Roman" w:cs="Times New Roman"/>
          <w:i/>
          <w:sz w:val="22"/>
          <w:szCs w:val="22"/>
        </w:rPr>
        <w:t>«Ειδικές Απαιτήσεις»</w:t>
      </w:r>
      <w:r w:rsidRPr="003B5316">
        <w:rPr>
          <w:rFonts w:ascii="Times New Roman" w:eastAsia="Times New Roman" w:hAnsi="Times New Roman" w:cs="Times New Roman"/>
          <w:sz w:val="22"/>
          <w:szCs w:val="22"/>
        </w:rPr>
        <w:t xml:space="preserve"> παρέχει μια περιγραφή των λειτουργιών του λογισμικού, των εξόδων και των λεπτομερειών που αφορούν την δημιουργία και την επεξεργασία των δεδομένων. Περιλαμβάνει όλες τις απαιτήσεις σε επαρκές επίπεδο λεπτομέρειας ώστε οι σχεδιαστές της ομάδας ανάπτυξης να μπορούν να παράγουν το σχέδιο του λογισμικού για να ικανοποιήσουν τις απαιτήσεις και οι ελεγκτές (testers) να μπορούν να παράγουν περιπτώσεις ελέγχου ώστε να ελέγξουν ότι το σύστημα ικανοποιεί αυτές τις απαιτήσεις. Ειδικότερα:</w:t>
      </w:r>
    </w:p>
    <w:p w:rsidR="000D7BBE" w:rsidRPr="003B5316" w:rsidRDefault="000D7BBE" w:rsidP="001F39C1">
      <w:pPr>
        <w:pStyle w:val="ListParagraph"/>
        <w:numPr>
          <w:ilvl w:val="0"/>
          <w:numId w:val="14"/>
        </w:numPr>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Η υποενότητα </w:t>
      </w:r>
      <w:r w:rsidRPr="003B5316">
        <w:rPr>
          <w:rFonts w:ascii="Times New Roman" w:eastAsia="Times New Roman" w:hAnsi="Times New Roman" w:cs="Times New Roman"/>
          <w:i/>
          <w:sz w:val="22"/>
          <w:szCs w:val="22"/>
        </w:rPr>
        <w:t>«Λειτουργικές Απαιτήσεις»</w:t>
      </w:r>
      <w:r w:rsidRPr="003B5316">
        <w:rPr>
          <w:rFonts w:ascii="Times New Roman" w:eastAsia="Times New Roman" w:hAnsi="Times New Roman" w:cs="Times New Roman"/>
          <w:sz w:val="22"/>
          <w:szCs w:val="22"/>
        </w:rPr>
        <w:t xml:space="preserve"> παραθέτει τις λειτουργικές απαιτήσεις υπό μορφή περιπτώσεων χρήσης.</w:t>
      </w:r>
    </w:p>
    <w:p w:rsidR="000D7BBE" w:rsidRPr="003B5316" w:rsidRDefault="000D7BBE" w:rsidP="001F39C1">
      <w:pPr>
        <w:pStyle w:val="ListParagraph"/>
        <w:numPr>
          <w:ilvl w:val="0"/>
          <w:numId w:val="14"/>
        </w:numPr>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 xml:space="preserve">Η υποενότητα </w:t>
      </w:r>
      <w:r w:rsidRPr="003B5316">
        <w:rPr>
          <w:rFonts w:ascii="Times New Roman" w:eastAsia="Times New Roman" w:hAnsi="Times New Roman" w:cs="Times New Roman"/>
          <w:i/>
          <w:sz w:val="22"/>
          <w:szCs w:val="22"/>
        </w:rPr>
        <w:t>«Μη Λειτουργικές Απαιτήσεις»</w:t>
      </w:r>
      <w:r w:rsidRPr="003B5316">
        <w:rPr>
          <w:rFonts w:ascii="Times New Roman" w:eastAsia="Times New Roman" w:hAnsi="Times New Roman" w:cs="Times New Roman"/>
          <w:sz w:val="22"/>
          <w:szCs w:val="22"/>
        </w:rPr>
        <w:t xml:space="preserve"> περιλαμβάνει εκτενέστερη αναφορά </w:t>
      </w:r>
      <w:r w:rsidR="003B5316" w:rsidRPr="003B5316">
        <w:rPr>
          <w:rFonts w:ascii="Times New Roman" w:eastAsia="Times New Roman" w:hAnsi="Times New Roman" w:cs="Times New Roman"/>
          <w:sz w:val="22"/>
          <w:szCs w:val="22"/>
        </w:rPr>
        <w:t xml:space="preserve">σε μη λειτουργικές απαιτήσεις – </w:t>
      </w:r>
      <w:r w:rsidRPr="003B5316">
        <w:rPr>
          <w:rFonts w:ascii="Times New Roman" w:eastAsia="Times New Roman" w:hAnsi="Times New Roman" w:cs="Times New Roman"/>
          <w:sz w:val="22"/>
          <w:szCs w:val="22"/>
        </w:rPr>
        <w:t>περιορισμούς.</w:t>
      </w:r>
    </w:p>
    <w:p w:rsidR="003B5316" w:rsidRPr="003B5316" w:rsidRDefault="003B5316" w:rsidP="001F39C1">
      <w:pPr>
        <w:pStyle w:val="ListParagraph"/>
        <w:ind w:left="1440"/>
        <w:rPr>
          <w:rFonts w:ascii="Times New Roman" w:eastAsia="Times New Roman" w:hAnsi="Times New Roman" w:cs="Times New Roman"/>
          <w:sz w:val="22"/>
          <w:szCs w:val="22"/>
        </w:rPr>
      </w:pPr>
    </w:p>
    <w:p w:rsidR="008A565E" w:rsidRDefault="008A565E" w:rsidP="001F39C1">
      <w:pPr>
        <w:rPr>
          <w:rFonts w:ascii="Times New Roman" w:eastAsia="Times New Roman" w:hAnsi="Times New Roman" w:cs="Times New Roman"/>
          <w:sz w:val="22"/>
          <w:szCs w:val="22"/>
        </w:rPr>
      </w:pPr>
    </w:p>
    <w:p w:rsidR="00B65A21" w:rsidRPr="00926DBF" w:rsidRDefault="00B65A21" w:rsidP="001F39C1">
      <w:pPr>
        <w:rPr>
          <w:rFonts w:ascii="Times New Roman" w:eastAsia="Times New Roman" w:hAnsi="Times New Roman" w:cs="Times New Roman"/>
          <w:sz w:val="22"/>
          <w:szCs w:val="22"/>
        </w:rPr>
      </w:pPr>
    </w:p>
    <w:p w:rsidR="003B5316" w:rsidRPr="00FC7AD0" w:rsidRDefault="003B5316" w:rsidP="001F39C1">
      <w:pPr>
        <w:ind w:left="720"/>
        <w:rPr>
          <w:rFonts w:ascii="Times New Roman" w:eastAsia="Times New Roman" w:hAnsi="Times New Roman" w:cs="Times New Roman"/>
          <w:sz w:val="22"/>
          <w:szCs w:val="22"/>
        </w:rPr>
      </w:pPr>
    </w:p>
    <w:p w:rsidR="00492F47" w:rsidRDefault="001335DE" w:rsidP="001F39C1">
      <w:pPr>
        <w:pStyle w:val="Heading1"/>
        <w:spacing w:before="0"/>
        <w:rPr>
          <w:rFonts w:ascii="Times New Roman" w:hAnsi="Times New Roman" w:cs="Times New Roman"/>
          <w:sz w:val="32"/>
          <w:szCs w:val="22"/>
        </w:rPr>
      </w:pPr>
      <w:bookmarkStart w:id="15" w:name="_Toc5307936"/>
      <w:r w:rsidRPr="00926DBF">
        <w:rPr>
          <w:rFonts w:ascii="Times New Roman" w:hAnsi="Times New Roman" w:cs="Times New Roman"/>
          <w:sz w:val="32"/>
          <w:szCs w:val="22"/>
        </w:rPr>
        <w:t>2.</w:t>
      </w:r>
      <w:r w:rsidRPr="00926DBF">
        <w:rPr>
          <w:rFonts w:ascii="Times New Roman" w:hAnsi="Times New Roman" w:cs="Times New Roman"/>
          <w:sz w:val="32"/>
          <w:szCs w:val="22"/>
        </w:rPr>
        <w:tab/>
      </w:r>
      <w:r w:rsidR="00492F47" w:rsidRPr="00926DBF">
        <w:rPr>
          <w:rFonts w:ascii="Times New Roman" w:hAnsi="Times New Roman" w:cs="Times New Roman"/>
          <w:sz w:val="32"/>
          <w:szCs w:val="22"/>
        </w:rPr>
        <w:t>Γενική Περιγραφή</w:t>
      </w:r>
      <w:bookmarkEnd w:id="14"/>
      <w:bookmarkEnd w:id="15"/>
    </w:p>
    <w:p w:rsidR="00D000CB" w:rsidRPr="00D000CB" w:rsidRDefault="00D000CB" w:rsidP="001F39C1"/>
    <w:p w:rsidR="00492F47" w:rsidRPr="003B5316" w:rsidRDefault="00492F47" w:rsidP="001F39C1">
      <w:pPr>
        <w:pStyle w:val="Heading2"/>
        <w:spacing w:before="0"/>
        <w:rPr>
          <w:rFonts w:ascii="Times New Roman" w:eastAsia="Times New Roman" w:hAnsi="Times New Roman" w:cs="Times New Roman"/>
          <w:sz w:val="22"/>
          <w:szCs w:val="22"/>
        </w:rPr>
      </w:pPr>
      <w:bookmarkStart w:id="16" w:name="_Toc3733462"/>
      <w:bookmarkStart w:id="17" w:name="_Toc5307937"/>
      <w:r w:rsidRPr="003B5316">
        <w:rPr>
          <w:rFonts w:ascii="Times New Roman" w:eastAsia="Arial" w:hAnsi="Times New Roman" w:cs="Times New Roman"/>
        </w:rPr>
        <w:t>2.1</w:t>
      </w:r>
      <w:r w:rsidR="001335DE" w:rsidRPr="003B5316">
        <w:rPr>
          <w:rFonts w:ascii="Times New Roman" w:eastAsia="Arial" w:hAnsi="Times New Roman" w:cs="Times New Roman"/>
        </w:rPr>
        <w:tab/>
      </w:r>
      <w:r w:rsidRPr="003B5316">
        <w:rPr>
          <w:rFonts w:ascii="Times New Roman" w:eastAsia="Arial" w:hAnsi="Times New Roman" w:cs="Times New Roman"/>
        </w:rPr>
        <w:t>Προοπτική του Προϊόντος</w:t>
      </w:r>
      <w:bookmarkEnd w:id="16"/>
      <w:bookmarkEnd w:id="17"/>
    </w:p>
    <w:p w:rsidR="00492F47" w:rsidRDefault="003B5316" w:rsidP="001F39C1">
      <w:pPr>
        <w:ind w:left="720" w:right="440"/>
        <w:rPr>
          <w:rFonts w:ascii="Times New Roman" w:eastAsia="Times New Roman" w:hAnsi="Times New Roman" w:cs="Times New Roman"/>
          <w:sz w:val="22"/>
          <w:szCs w:val="22"/>
        </w:rPr>
      </w:pPr>
      <w:r>
        <w:rPr>
          <w:rFonts w:ascii="Times New Roman" w:eastAsia="Times New Roman" w:hAnsi="Times New Roman" w:cs="Times New Roman"/>
          <w:sz w:val="22"/>
          <w:szCs w:val="22"/>
        </w:rPr>
        <w:t>Το σύστημα που θα παραχθεί είναι ένα αυτόνομο προϊόν λογισμικού και δε συνεργάζεται με άλλα.</w:t>
      </w:r>
    </w:p>
    <w:p w:rsidR="008A565E" w:rsidRPr="003B5316" w:rsidRDefault="008A565E" w:rsidP="001F39C1">
      <w:pPr>
        <w:ind w:left="720" w:right="440"/>
        <w:rPr>
          <w:rFonts w:ascii="Times New Roman" w:eastAsia="Times New Roman" w:hAnsi="Times New Roman" w:cs="Times New Roman"/>
          <w:sz w:val="22"/>
          <w:szCs w:val="22"/>
        </w:rPr>
      </w:pPr>
    </w:p>
    <w:p w:rsidR="003B5316" w:rsidRPr="003B5316" w:rsidRDefault="003B5316" w:rsidP="001F39C1">
      <w:pPr>
        <w:ind w:left="720" w:right="440"/>
        <w:rPr>
          <w:rFonts w:ascii="Times New Roman" w:eastAsia="Times New Roman" w:hAnsi="Times New Roman" w:cs="Times New Roman"/>
          <w:sz w:val="22"/>
          <w:szCs w:val="22"/>
        </w:rPr>
      </w:pPr>
    </w:p>
    <w:p w:rsidR="00063436" w:rsidRPr="003B5316" w:rsidRDefault="00063436" w:rsidP="001F39C1">
      <w:pPr>
        <w:ind w:left="720" w:right="440"/>
        <w:rPr>
          <w:rFonts w:ascii="Times New Roman" w:eastAsia="Times New Roman" w:hAnsi="Times New Roman" w:cs="Times New Roman"/>
          <w:sz w:val="22"/>
          <w:szCs w:val="22"/>
        </w:rPr>
      </w:pPr>
    </w:p>
    <w:p w:rsidR="00DF5B92" w:rsidRDefault="00492F47" w:rsidP="001F39C1">
      <w:pPr>
        <w:pStyle w:val="Heading2"/>
        <w:spacing w:before="0"/>
        <w:rPr>
          <w:rFonts w:ascii="Times New Roman" w:eastAsia="Times New Roman" w:hAnsi="Times New Roman" w:cs="Times New Roman"/>
          <w:sz w:val="22"/>
          <w:szCs w:val="22"/>
        </w:rPr>
      </w:pPr>
      <w:bookmarkStart w:id="18" w:name="_Toc3733463"/>
      <w:bookmarkStart w:id="19" w:name="_Toc5307938"/>
      <w:r w:rsidRPr="003B5316">
        <w:rPr>
          <w:rFonts w:ascii="Times New Roman" w:eastAsia="Arial" w:hAnsi="Times New Roman" w:cs="Times New Roman"/>
        </w:rPr>
        <w:t>2.2</w:t>
      </w:r>
      <w:r w:rsidR="001335DE" w:rsidRPr="003B5316">
        <w:rPr>
          <w:rFonts w:ascii="Times New Roman" w:eastAsia="Times New Roman" w:hAnsi="Times New Roman" w:cs="Times New Roman"/>
        </w:rPr>
        <w:tab/>
      </w:r>
      <w:r w:rsidRPr="003B5316">
        <w:rPr>
          <w:rFonts w:ascii="Times New Roman" w:eastAsia="Arial" w:hAnsi="Times New Roman" w:cs="Times New Roman"/>
        </w:rPr>
        <w:t>Λειτουργίες του Προϊόντος</w:t>
      </w:r>
      <w:bookmarkEnd w:id="18"/>
      <w:bookmarkEnd w:id="19"/>
      <w:r w:rsidR="00AC24B8">
        <w:rPr>
          <w:rFonts w:ascii="Times New Roman" w:eastAsia="Arial" w:hAnsi="Times New Roman" w:cs="Times New Roman"/>
        </w:rPr>
        <w:t xml:space="preserve"> </w:t>
      </w:r>
    </w:p>
    <w:p w:rsidR="00DF5B92" w:rsidRPr="00DF5B92" w:rsidRDefault="00DF5B92" w:rsidP="001F39C1">
      <w:pPr>
        <w:ind w:left="72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 xml:space="preserve">Το </w:t>
      </w:r>
      <w:r w:rsidRPr="00DF5B92">
        <w:rPr>
          <w:rFonts w:ascii="Times New Roman" w:eastAsia="Times New Roman" w:hAnsi="Times New Roman" w:cs="Times New Roman"/>
          <w:i/>
          <w:sz w:val="22"/>
          <w:szCs w:val="22"/>
        </w:rPr>
        <w:t>«AgroApp»</w:t>
      </w:r>
      <w:r w:rsidRPr="00DF5B92">
        <w:rPr>
          <w:rFonts w:ascii="Times New Roman" w:eastAsia="Times New Roman" w:hAnsi="Times New Roman" w:cs="Times New Roman"/>
          <w:sz w:val="22"/>
          <w:szCs w:val="22"/>
        </w:rPr>
        <w:t xml:space="preserve"> παρέχει πέντε δυνατότητες στους αγρότες</w:t>
      </w:r>
      <w:r>
        <w:rPr>
          <w:rFonts w:ascii="Times New Roman" w:eastAsia="Times New Roman" w:hAnsi="Times New Roman" w:cs="Times New Roman"/>
          <w:sz w:val="22"/>
          <w:szCs w:val="22"/>
        </w:rPr>
        <w:t>:</w:t>
      </w:r>
    </w:p>
    <w:p w:rsidR="00DF5B92" w:rsidRPr="00DF5B92" w:rsidRDefault="00DF5B92" w:rsidP="001F39C1">
      <w:pPr>
        <w:ind w:left="72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α. Λίπανση</w:t>
      </w:r>
    </w:p>
    <w:p w:rsidR="00DF5B92" w:rsidRPr="00DF5B92" w:rsidRDefault="00DF5B92" w:rsidP="001F39C1">
      <w:pPr>
        <w:ind w:left="720" w:right="180" w:firstLine="72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Χρήστης: Αγρότης</w:t>
      </w:r>
      <w:r>
        <w:rPr>
          <w:rFonts w:ascii="Times New Roman" w:eastAsia="Times New Roman" w:hAnsi="Times New Roman" w:cs="Times New Roman"/>
          <w:sz w:val="22"/>
          <w:szCs w:val="22"/>
        </w:rPr>
        <w:t>.</w:t>
      </w:r>
    </w:p>
    <w:p w:rsidR="00DF5B92" w:rsidRDefault="007F781E" w:rsidP="001F39C1">
      <w:pPr>
        <w:ind w:left="1440" w:right="180"/>
        <w:rPr>
          <w:rFonts w:ascii="Times New Roman" w:eastAsia="Times New Roman" w:hAnsi="Times New Roman" w:cs="Times New Roman"/>
          <w:sz w:val="22"/>
          <w:szCs w:val="22"/>
        </w:rPr>
      </w:pPr>
      <w:r>
        <w:rPr>
          <w:rFonts w:ascii="Times New Roman" w:eastAsia="Times New Roman" w:hAnsi="Times New Roman" w:cs="Times New Roman"/>
          <w:sz w:val="22"/>
          <w:szCs w:val="22"/>
        </w:rPr>
        <w:t>Περιγραφή: Ο αγρότης διαλέγει μί</w:t>
      </w:r>
      <w:r w:rsidR="00DF5B92" w:rsidRPr="00DF5B92">
        <w:rPr>
          <w:rFonts w:ascii="Times New Roman" w:eastAsia="Times New Roman" w:hAnsi="Times New Roman" w:cs="Times New Roman"/>
          <w:sz w:val="22"/>
          <w:szCs w:val="22"/>
        </w:rPr>
        <w:t>α καλλιέργεια και αφού εισάγει ορισμένα στοιχεία, το σύστημα εμφανίζει την ενδεδειγμένη ποσότητα λιπάσματος</w:t>
      </w:r>
      <w:r w:rsidR="00DF5B92">
        <w:rPr>
          <w:rFonts w:ascii="Times New Roman" w:eastAsia="Times New Roman" w:hAnsi="Times New Roman" w:cs="Times New Roman"/>
          <w:sz w:val="22"/>
          <w:szCs w:val="22"/>
        </w:rPr>
        <w:t>.</w:t>
      </w:r>
    </w:p>
    <w:p w:rsidR="00DF5B92" w:rsidRPr="00DF5B92" w:rsidRDefault="00DF5B92" w:rsidP="001F39C1">
      <w:pPr>
        <w:ind w:right="180" w:firstLine="72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β. Ασθένειες</w:t>
      </w:r>
    </w:p>
    <w:p w:rsidR="00DF5B92" w:rsidRPr="00DF5B92" w:rsidRDefault="00DF5B92" w:rsidP="001F39C1">
      <w:pPr>
        <w:ind w:left="720" w:right="180" w:firstLine="72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Χρήστης: </w:t>
      </w:r>
      <w:r w:rsidRPr="00DF5B92">
        <w:rPr>
          <w:rFonts w:ascii="Times New Roman" w:eastAsia="Times New Roman" w:hAnsi="Times New Roman" w:cs="Times New Roman"/>
          <w:sz w:val="22"/>
          <w:szCs w:val="22"/>
        </w:rPr>
        <w:t>Αγρότης</w:t>
      </w:r>
      <w:r>
        <w:rPr>
          <w:rFonts w:ascii="Times New Roman" w:eastAsia="Times New Roman" w:hAnsi="Times New Roman" w:cs="Times New Roman"/>
          <w:sz w:val="22"/>
          <w:szCs w:val="22"/>
        </w:rPr>
        <w:t>.</w:t>
      </w:r>
    </w:p>
    <w:p w:rsidR="00DF5B92" w:rsidRPr="00DF5B92" w:rsidRDefault="00DF5B92" w:rsidP="001F39C1">
      <w:pPr>
        <w:ind w:left="144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Περιγραφή: Το σύστημα εμφανίζει τις πιθανές ασθένειες για ένα φυτό που επιλέγει ο αγρότης</w:t>
      </w:r>
      <w:r>
        <w:rPr>
          <w:rFonts w:ascii="Times New Roman" w:eastAsia="Times New Roman" w:hAnsi="Times New Roman" w:cs="Times New Roman"/>
          <w:sz w:val="22"/>
          <w:szCs w:val="22"/>
        </w:rPr>
        <w:t>.</w:t>
      </w:r>
    </w:p>
    <w:p w:rsidR="00DF5B92" w:rsidRPr="00DF5B92" w:rsidRDefault="00DF5B92" w:rsidP="001F39C1">
      <w:pPr>
        <w:ind w:left="72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γ. Υβρίδια</w:t>
      </w:r>
    </w:p>
    <w:p w:rsidR="00DF5B92" w:rsidRPr="00DF5B92" w:rsidRDefault="00DF5B92" w:rsidP="001F39C1">
      <w:pPr>
        <w:ind w:left="720" w:right="180" w:firstLine="72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Χρήστης: Αγρότης</w:t>
      </w:r>
      <w:r>
        <w:rPr>
          <w:rFonts w:ascii="Times New Roman" w:eastAsia="Times New Roman" w:hAnsi="Times New Roman" w:cs="Times New Roman"/>
          <w:sz w:val="22"/>
          <w:szCs w:val="22"/>
        </w:rPr>
        <w:t>.</w:t>
      </w:r>
    </w:p>
    <w:p w:rsidR="00DF5B92" w:rsidRPr="00DF5B92" w:rsidRDefault="00DF5B92" w:rsidP="001F39C1">
      <w:pPr>
        <w:ind w:left="144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Περιγραφή: Ο αγρότης επιλέγει ένα φυτό και το σύστημα εμφανίζ</w:t>
      </w:r>
      <w:r>
        <w:rPr>
          <w:rFonts w:ascii="Times New Roman" w:eastAsia="Times New Roman" w:hAnsi="Times New Roman" w:cs="Times New Roman"/>
          <w:sz w:val="22"/>
          <w:szCs w:val="22"/>
        </w:rPr>
        <w:t>ει τα υβρίδια αυτού του φυτού. Έπειτα ο αγρότης διαλέγει ένα υβρίδιο και το σύστημα εμφανίζει πληροφορίες για το υβρίδ</w:t>
      </w:r>
      <w:r w:rsidRPr="00DF5B92">
        <w:rPr>
          <w:rFonts w:ascii="Times New Roman" w:eastAsia="Times New Roman" w:hAnsi="Times New Roman" w:cs="Times New Roman"/>
          <w:sz w:val="22"/>
          <w:szCs w:val="22"/>
        </w:rPr>
        <w:t>ιο</w:t>
      </w:r>
      <w:r>
        <w:rPr>
          <w:rFonts w:ascii="Times New Roman" w:eastAsia="Times New Roman" w:hAnsi="Times New Roman" w:cs="Times New Roman"/>
          <w:sz w:val="22"/>
          <w:szCs w:val="22"/>
        </w:rPr>
        <w:t>.</w:t>
      </w:r>
    </w:p>
    <w:p w:rsidR="00DF5B92" w:rsidRPr="00DF5B92" w:rsidRDefault="00DF5B92" w:rsidP="001F39C1">
      <w:pPr>
        <w:ind w:left="72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δ. Στατιστικά</w:t>
      </w:r>
    </w:p>
    <w:p w:rsidR="00DF5B92" w:rsidRPr="00DF5B92" w:rsidRDefault="00DF5B92" w:rsidP="001F39C1">
      <w:pPr>
        <w:ind w:left="720" w:right="180" w:firstLine="72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Χρ</w:t>
      </w:r>
      <w:r>
        <w:rPr>
          <w:rFonts w:ascii="Times New Roman" w:eastAsia="Times New Roman" w:hAnsi="Times New Roman" w:cs="Times New Roman"/>
          <w:sz w:val="22"/>
          <w:szCs w:val="22"/>
        </w:rPr>
        <w:t>ή</w:t>
      </w:r>
      <w:r w:rsidRPr="00DF5B92">
        <w:rPr>
          <w:rFonts w:ascii="Times New Roman" w:eastAsia="Times New Roman" w:hAnsi="Times New Roman" w:cs="Times New Roman"/>
          <w:sz w:val="22"/>
          <w:szCs w:val="22"/>
        </w:rPr>
        <w:t xml:space="preserve">στης: </w:t>
      </w:r>
      <w:r>
        <w:rPr>
          <w:rFonts w:ascii="Times New Roman" w:eastAsia="Times New Roman" w:hAnsi="Times New Roman" w:cs="Times New Roman"/>
          <w:sz w:val="22"/>
          <w:szCs w:val="22"/>
        </w:rPr>
        <w:t>Αγρό</w:t>
      </w:r>
      <w:r w:rsidRPr="00DF5B92">
        <w:rPr>
          <w:rFonts w:ascii="Times New Roman" w:eastAsia="Times New Roman" w:hAnsi="Times New Roman" w:cs="Times New Roman"/>
          <w:sz w:val="22"/>
          <w:szCs w:val="22"/>
        </w:rPr>
        <w:t>της</w:t>
      </w:r>
      <w:r>
        <w:rPr>
          <w:rFonts w:ascii="Times New Roman" w:eastAsia="Times New Roman" w:hAnsi="Times New Roman" w:cs="Times New Roman"/>
          <w:sz w:val="22"/>
          <w:szCs w:val="22"/>
        </w:rPr>
        <w:t>.</w:t>
      </w:r>
    </w:p>
    <w:p w:rsidR="00DF5B92" w:rsidRPr="00DF5B92" w:rsidRDefault="00DF5B92" w:rsidP="001F39C1">
      <w:pPr>
        <w:ind w:left="144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Περιγραφ</w:t>
      </w:r>
      <w:r>
        <w:rPr>
          <w:rFonts w:ascii="Times New Roman" w:eastAsia="Times New Roman" w:hAnsi="Times New Roman" w:cs="Times New Roman"/>
          <w:sz w:val="22"/>
          <w:szCs w:val="22"/>
        </w:rPr>
        <w:t>ή: Ο αγρό</w:t>
      </w:r>
      <w:r w:rsidRPr="00DF5B92">
        <w:rPr>
          <w:rFonts w:ascii="Times New Roman" w:eastAsia="Times New Roman" w:hAnsi="Times New Roman" w:cs="Times New Roman"/>
          <w:sz w:val="22"/>
          <w:szCs w:val="22"/>
        </w:rPr>
        <w:t>της καταχωρε</w:t>
      </w:r>
      <w:r>
        <w:rPr>
          <w:rFonts w:ascii="Times New Roman" w:eastAsia="Times New Roman" w:hAnsi="Times New Roman" w:cs="Times New Roman"/>
          <w:sz w:val="22"/>
          <w:szCs w:val="22"/>
        </w:rPr>
        <w:t>ί ορισμέ</w:t>
      </w:r>
      <w:r w:rsidRPr="00DF5B92">
        <w:rPr>
          <w:rFonts w:ascii="Times New Roman" w:eastAsia="Times New Roman" w:hAnsi="Times New Roman" w:cs="Times New Roman"/>
          <w:sz w:val="22"/>
          <w:szCs w:val="22"/>
        </w:rPr>
        <w:t>να στο</w:t>
      </w:r>
      <w:r>
        <w:rPr>
          <w:rFonts w:ascii="Times New Roman" w:eastAsia="Times New Roman" w:hAnsi="Times New Roman" w:cs="Times New Roman"/>
          <w:sz w:val="22"/>
          <w:szCs w:val="22"/>
        </w:rPr>
        <w:t>ιχεία ανά έτος και το σύστημα εμφανί</w:t>
      </w:r>
      <w:r w:rsidRPr="00DF5B92">
        <w:rPr>
          <w:rFonts w:ascii="Times New Roman" w:eastAsia="Times New Roman" w:hAnsi="Times New Roman" w:cs="Times New Roman"/>
          <w:sz w:val="22"/>
          <w:szCs w:val="22"/>
        </w:rPr>
        <w:t>ζει στατιστικά</w:t>
      </w:r>
      <w:r>
        <w:rPr>
          <w:rFonts w:ascii="Times New Roman" w:eastAsia="Times New Roman" w:hAnsi="Times New Roman" w:cs="Times New Roman"/>
          <w:sz w:val="22"/>
          <w:szCs w:val="22"/>
        </w:rPr>
        <w:t xml:space="preserve"> για την αποδοτικό</w:t>
      </w:r>
      <w:r w:rsidRPr="00DF5B92">
        <w:rPr>
          <w:rFonts w:ascii="Times New Roman" w:eastAsia="Times New Roman" w:hAnsi="Times New Roman" w:cs="Times New Roman"/>
          <w:sz w:val="22"/>
          <w:szCs w:val="22"/>
        </w:rPr>
        <w:t>τητα των καλλιεργει</w:t>
      </w:r>
      <w:r>
        <w:rPr>
          <w:rFonts w:ascii="Times New Roman" w:eastAsia="Times New Roman" w:hAnsi="Times New Roman" w:cs="Times New Roman"/>
          <w:sz w:val="22"/>
          <w:szCs w:val="22"/>
        </w:rPr>
        <w:t>ώ</w:t>
      </w:r>
      <w:r w:rsidRPr="00DF5B92">
        <w:rPr>
          <w:rFonts w:ascii="Times New Roman" w:eastAsia="Times New Roman" w:hAnsi="Times New Roman" w:cs="Times New Roman"/>
          <w:sz w:val="22"/>
          <w:szCs w:val="22"/>
        </w:rPr>
        <w:t>ν</w:t>
      </w:r>
      <w:r>
        <w:rPr>
          <w:rFonts w:ascii="Times New Roman" w:eastAsia="Times New Roman" w:hAnsi="Times New Roman" w:cs="Times New Roman"/>
          <w:sz w:val="22"/>
          <w:szCs w:val="22"/>
        </w:rPr>
        <w:t>.</w:t>
      </w:r>
    </w:p>
    <w:p w:rsidR="00DF5B92" w:rsidRPr="00DF5B92" w:rsidRDefault="00DF5B92" w:rsidP="001F39C1">
      <w:pPr>
        <w:ind w:left="72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ε. Ημερολόγιο</w:t>
      </w:r>
    </w:p>
    <w:p w:rsidR="00DF5B92" w:rsidRPr="00DF5B92" w:rsidRDefault="00DF5B92" w:rsidP="001F39C1">
      <w:pPr>
        <w:ind w:left="720" w:right="180" w:firstLine="72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Χρ</w:t>
      </w:r>
      <w:r>
        <w:rPr>
          <w:rFonts w:ascii="Times New Roman" w:eastAsia="Times New Roman" w:hAnsi="Times New Roman" w:cs="Times New Roman"/>
          <w:sz w:val="22"/>
          <w:szCs w:val="22"/>
        </w:rPr>
        <w:t>ή</w:t>
      </w:r>
      <w:r w:rsidRPr="00DF5B92">
        <w:rPr>
          <w:rFonts w:ascii="Times New Roman" w:eastAsia="Times New Roman" w:hAnsi="Times New Roman" w:cs="Times New Roman"/>
          <w:sz w:val="22"/>
          <w:szCs w:val="22"/>
        </w:rPr>
        <w:t>στης: Αγρ</w:t>
      </w:r>
      <w:r>
        <w:rPr>
          <w:rFonts w:ascii="Times New Roman" w:eastAsia="Times New Roman" w:hAnsi="Times New Roman" w:cs="Times New Roman"/>
          <w:sz w:val="22"/>
          <w:szCs w:val="22"/>
        </w:rPr>
        <w:t>ό</w:t>
      </w:r>
      <w:r w:rsidRPr="00DF5B92">
        <w:rPr>
          <w:rFonts w:ascii="Times New Roman" w:eastAsia="Times New Roman" w:hAnsi="Times New Roman" w:cs="Times New Roman"/>
          <w:sz w:val="22"/>
          <w:szCs w:val="22"/>
        </w:rPr>
        <w:t>της</w:t>
      </w:r>
    </w:p>
    <w:p w:rsidR="00DF5B92" w:rsidRDefault="00DF5B92" w:rsidP="001F39C1">
      <w:pPr>
        <w:ind w:left="1440" w:right="180"/>
        <w:rPr>
          <w:rFonts w:ascii="Times New Roman" w:eastAsia="Times New Roman" w:hAnsi="Times New Roman" w:cs="Times New Roman"/>
          <w:sz w:val="22"/>
          <w:szCs w:val="22"/>
        </w:rPr>
      </w:pPr>
      <w:r w:rsidRPr="00DF5B92">
        <w:rPr>
          <w:rFonts w:ascii="Times New Roman" w:eastAsia="Times New Roman" w:hAnsi="Times New Roman" w:cs="Times New Roman"/>
          <w:sz w:val="22"/>
          <w:szCs w:val="22"/>
        </w:rPr>
        <w:t>Περιγραφ</w:t>
      </w:r>
      <w:r>
        <w:rPr>
          <w:rFonts w:ascii="Times New Roman" w:eastAsia="Times New Roman" w:hAnsi="Times New Roman" w:cs="Times New Roman"/>
          <w:sz w:val="22"/>
          <w:szCs w:val="22"/>
        </w:rPr>
        <w:t>ή</w:t>
      </w:r>
      <w:r w:rsidRPr="00DF5B92">
        <w:rPr>
          <w:rFonts w:ascii="Times New Roman" w:eastAsia="Times New Roman" w:hAnsi="Times New Roman" w:cs="Times New Roman"/>
          <w:sz w:val="22"/>
          <w:szCs w:val="22"/>
        </w:rPr>
        <w:t>: Το σύστημα εμφαν</w:t>
      </w:r>
      <w:r>
        <w:rPr>
          <w:rFonts w:ascii="Times New Roman" w:eastAsia="Times New Roman" w:hAnsi="Times New Roman" w:cs="Times New Roman"/>
          <w:sz w:val="22"/>
          <w:szCs w:val="22"/>
        </w:rPr>
        <w:t>ίζει σε έ</w:t>
      </w:r>
      <w:r w:rsidRPr="00DF5B92">
        <w:rPr>
          <w:rFonts w:ascii="Times New Roman" w:eastAsia="Times New Roman" w:hAnsi="Times New Roman" w:cs="Times New Roman"/>
          <w:sz w:val="22"/>
          <w:szCs w:val="22"/>
        </w:rPr>
        <w:t>να ημερολ</w:t>
      </w:r>
      <w:r>
        <w:rPr>
          <w:rFonts w:ascii="Times New Roman" w:eastAsia="Times New Roman" w:hAnsi="Times New Roman" w:cs="Times New Roman"/>
          <w:sz w:val="22"/>
          <w:szCs w:val="22"/>
        </w:rPr>
        <w:t>ό</w:t>
      </w:r>
      <w:r w:rsidRPr="00DF5B92">
        <w:rPr>
          <w:rFonts w:ascii="Times New Roman" w:eastAsia="Times New Roman" w:hAnsi="Times New Roman" w:cs="Times New Roman"/>
          <w:sz w:val="22"/>
          <w:szCs w:val="22"/>
        </w:rPr>
        <w:t>γιο εν</w:t>
      </w:r>
      <w:r>
        <w:rPr>
          <w:rFonts w:ascii="Times New Roman" w:eastAsia="Times New Roman" w:hAnsi="Times New Roman" w:cs="Times New Roman"/>
          <w:sz w:val="22"/>
          <w:szCs w:val="22"/>
        </w:rPr>
        <w:t>έ</w:t>
      </w:r>
      <w:r w:rsidRPr="00DF5B92">
        <w:rPr>
          <w:rFonts w:ascii="Times New Roman" w:eastAsia="Times New Roman" w:hAnsi="Times New Roman" w:cs="Times New Roman"/>
          <w:sz w:val="22"/>
          <w:szCs w:val="22"/>
        </w:rPr>
        <w:t>ργειες που πρ</w:t>
      </w:r>
      <w:r>
        <w:rPr>
          <w:rFonts w:ascii="Times New Roman" w:eastAsia="Times New Roman" w:hAnsi="Times New Roman" w:cs="Times New Roman"/>
          <w:sz w:val="22"/>
          <w:szCs w:val="22"/>
        </w:rPr>
        <w:t>έ</w:t>
      </w:r>
      <w:r w:rsidRPr="00DF5B92">
        <w:rPr>
          <w:rFonts w:ascii="Times New Roman" w:eastAsia="Times New Roman" w:hAnsi="Times New Roman" w:cs="Times New Roman"/>
          <w:sz w:val="22"/>
          <w:szCs w:val="22"/>
        </w:rPr>
        <w:t>πει να πραγματοποι</w:t>
      </w:r>
      <w:r>
        <w:rPr>
          <w:rFonts w:ascii="Times New Roman" w:eastAsia="Times New Roman" w:hAnsi="Times New Roman" w:cs="Times New Roman"/>
          <w:sz w:val="22"/>
          <w:szCs w:val="22"/>
        </w:rPr>
        <w:t>ή</w:t>
      </w:r>
      <w:r w:rsidRPr="00DF5B92">
        <w:rPr>
          <w:rFonts w:ascii="Times New Roman" w:eastAsia="Times New Roman" w:hAnsi="Times New Roman" w:cs="Times New Roman"/>
          <w:sz w:val="22"/>
          <w:szCs w:val="22"/>
        </w:rPr>
        <w:t>σει ο αγρ</w:t>
      </w:r>
      <w:r>
        <w:rPr>
          <w:rFonts w:ascii="Times New Roman" w:eastAsia="Times New Roman" w:hAnsi="Times New Roman" w:cs="Times New Roman"/>
          <w:sz w:val="22"/>
          <w:szCs w:val="22"/>
        </w:rPr>
        <w:t>ό</w:t>
      </w:r>
      <w:r w:rsidRPr="00DF5B92">
        <w:rPr>
          <w:rFonts w:ascii="Times New Roman" w:eastAsia="Times New Roman" w:hAnsi="Times New Roman" w:cs="Times New Roman"/>
          <w:sz w:val="22"/>
          <w:szCs w:val="22"/>
        </w:rPr>
        <w:t>της</w:t>
      </w:r>
    </w:p>
    <w:p w:rsidR="007F781E" w:rsidRDefault="007F781E" w:rsidP="001F39C1">
      <w:pPr>
        <w:ind w:left="1440" w:right="180"/>
        <w:rPr>
          <w:rFonts w:ascii="Times New Roman" w:eastAsia="Times New Roman" w:hAnsi="Times New Roman" w:cs="Times New Roman"/>
          <w:sz w:val="22"/>
          <w:szCs w:val="22"/>
        </w:rPr>
      </w:pPr>
    </w:p>
    <w:p w:rsidR="007F781E" w:rsidRDefault="007F781E" w:rsidP="001F39C1">
      <w:pPr>
        <w:ind w:left="1440" w:right="180"/>
        <w:rPr>
          <w:rFonts w:ascii="Times New Roman" w:eastAsia="Times New Roman" w:hAnsi="Times New Roman" w:cs="Times New Roman"/>
          <w:sz w:val="22"/>
          <w:szCs w:val="22"/>
        </w:rPr>
      </w:pPr>
    </w:p>
    <w:p w:rsidR="007F781E" w:rsidRDefault="007F781E" w:rsidP="001F39C1">
      <w:pPr>
        <w:ind w:left="1440" w:right="180"/>
        <w:rPr>
          <w:rFonts w:ascii="Times New Roman" w:eastAsia="Times New Roman" w:hAnsi="Times New Roman" w:cs="Times New Roman"/>
          <w:sz w:val="22"/>
          <w:szCs w:val="22"/>
        </w:rPr>
      </w:pPr>
    </w:p>
    <w:p w:rsidR="003D5988" w:rsidRPr="003B5316" w:rsidRDefault="00492F47" w:rsidP="001F39C1">
      <w:pPr>
        <w:pStyle w:val="Heading2"/>
        <w:spacing w:before="0"/>
        <w:rPr>
          <w:rFonts w:ascii="Times New Roman" w:eastAsia="Times New Roman" w:hAnsi="Times New Roman" w:cs="Times New Roman"/>
          <w:color w:val="0000FF"/>
        </w:rPr>
      </w:pPr>
      <w:bookmarkStart w:id="20" w:name="_Toc5307939"/>
      <w:r w:rsidRPr="003B5316">
        <w:rPr>
          <w:rFonts w:ascii="Times New Roman" w:eastAsia="Arial" w:hAnsi="Times New Roman" w:cs="Times New Roman"/>
        </w:rPr>
        <w:t>2.3</w:t>
      </w:r>
      <w:r w:rsidR="001335DE" w:rsidRPr="003B5316">
        <w:rPr>
          <w:rFonts w:ascii="Times New Roman" w:eastAsia="Times New Roman" w:hAnsi="Times New Roman" w:cs="Times New Roman"/>
        </w:rPr>
        <w:tab/>
      </w:r>
      <w:r w:rsidRPr="003B5316">
        <w:rPr>
          <w:rFonts w:ascii="Times New Roman" w:eastAsia="Arial" w:hAnsi="Times New Roman" w:cs="Times New Roman"/>
        </w:rPr>
        <w:t>Χαρακτηριστικά Χρηστών</w:t>
      </w:r>
      <w:bookmarkStart w:id="21" w:name="page5"/>
      <w:bookmarkEnd w:id="20"/>
      <w:bookmarkEnd w:id="21"/>
    </w:p>
    <w:p w:rsidR="003B5316" w:rsidRPr="00FC7AD0" w:rsidRDefault="003D5988" w:rsidP="001F39C1">
      <w:pPr>
        <w:tabs>
          <w:tab w:val="left" w:pos="1560"/>
        </w:tabs>
        <w:ind w:left="720" w:right="760"/>
        <w:rPr>
          <w:rFonts w:ascii="Times New Roman" w:eastAsia="Times New Roman" w:hAnsi="Times New Roman" w:cs="Times New Roman"/>
          <w:sz w:val="22"/>
          <w:szCs w:val="22"/>
        </w:rPr>
      </w:pPr>
      <w:r w:rsidRPr="003B5316">
        <w:rPr>
          <w:rFonts w:ascii="Times New Roman" w:eastAsia="Times New Roman" w:hAnsi="Times New Roman" w:cs="Times New Roman"/>
          <w:sz w:val="22"/>
          <w:szCs w:val="22"/>
        </w:rPr>
        <w:t>Ο χρήστης πρέπει να</w:t>
      </w:r>
      <w:r w:rsidR="00DF5B92">
        <w:rPr>
          <w:rFonts w:ascii="Times New Roman" w:eastAsia="Times New Roman" w:hAnsi="Times New Roman" w:cs="Times New Roman"/>
          <w:sz w:val="22"/>
          <w:szCs w:val="22"/>
        </w:rPr>
        <w:t xml:space="preserve"> κατέχει κάποιες βασικές γνώσεις χειρισμού</w:t>
      </w:r>
      <w:r w:rsidR="005962C5" w:rsidRPr="003B5316">
        <w:rPr>
          <w:rFonts w:ascii="Times New Roman" w:eastAsia="Times New Roman" w:hAnsi="Times New Roman" w:cs="Times New Roman"/>
          <w:sz w:val="22"/>
          <w:szCs w:val="22"/>
        </w:rPr>
        <w:t xml:space="preserve"> του υπολογιστή και του συστήματος. </w:t>
      </w:r>
      <w:r w:rsidRPr="003B5316">
        <w:rPr>
          <w:rFonts w:ascii="Times New Roman" w:eastAsia="Times New Roman" w:hAnsi="Times New Roman" w:cs="Times New Roman"/>
          <w:sz w:val="22"/>
          <w:szCs w:val="22"/>
        </w:rPr>
        <w:t>Δεν απαιτούντα</w:t>
      </w:r>
      <w:r w:rsidR="00DF5B92">
        <w:rPr>
          <w:rFonts w:ascii="Times New Roman" w:eastAsia="Times New Roman" w:hAnsi="Times New Roman" w:cs="Times New Roman"/>
          <w:sz w:val="22"/>
          <w:szCs w:val="22"/>
        </w:rPr>
        <w:t>ι προγραμματιστικές γνώσεις κατά</w:t>
      </w:r>
      <w:r w:rsidRPr="003B5316">
        <w:rPr>
          <w:rFonts w:ascii="Times New Roman" w:eastAsia="Times New Roman" w:hAnsi="Times New Roman" w:cs="Times New Roman"/>
          <w:sz w:val="22"/>
          <w:szCs w:val="22"/>
        </w:rPr>
        <w:t xml:space="preserve"> τη διαδικασία αλ</w:t>
      </w:r>
      <w:r w:rsidR="005962C5" w:rsidRPr="003B5316">
        <w:rPr>
          <w:rFonts w:ascii="Times New Roman" w:eastAsia="Times New Roman" w:hAnsi="Times New Roman" w:cs="Times New Roman"/>
          <w:sz w:val="22"/>
          <w:szCs w:val="22"/>
        </w:rPr>
        <w:t>ληλεπίδρασης χρήστη-λογισμικού</w:t>
      </w:r>
      <w:r w:rsidR="00DF5B92">
        <w:rPr>
          <w:rFonts w:ascii="Times New Roman" w:eastAsia="Times New Roman" w:hAnsi="Times New Roman" w:cs="Times New Roman"/>
          <w:sz w:val="22"/>
          <w:szCs w:val="22"/>
        </w:rPr>
        <w:t>. Ο</w:t>
      </w:r>
      <w:r w:rsidRPr="003B5316">
        <w:rPr>
          <w:rFonts w:ascii="Times New Roman" w:eastAsia="Times New Roman" w:hAnsi="Times New Roman" w:cs="Times New Roman"/>
          <w:sz w:val="22"/>
          <w:szCs w:val="22"/>
        </w:rPr>
        <w:t xml:space="preserve"> χρήστης θα πρέπει να έχει τις γνώσεις για την έξοδο που </w:t>
      </w:r>
      <w:r w:rsidR="005962C5" w:rsidRPr="003B5316">
        <w:rPr>
          <w:rFonts w:ascii="Times New Roman" w:eastAsia="Times New Roman" w:hAnsi="Times New Roman" w:cs="Times New Roman"/>
          <w:sz w:val="22"/>
          <w:szCs w:val="22"/>
        </w:rPr>
        <w:t xml:space="preserve">θα </w:t>
      </w:r>
      <w:r w:rsidRPr="003B5316">
        <w:rPr>
          <w:rFonts w:ascii="Times New Roman" w:eastAsia="Times New Roman" w:hAnsi="Times New Roman" w:cs="Times New Roman"/>
          <w:sz w:val="22"/>
          <w:szCs w:val="22"/>
        </w:rPr>
        <w:t>λαμβάνει από την επιλογή μιας λειτουργίας και να τ</w:t>
      </w:r>
      <w:r w:rsidR="005962C5" w:rsidRPr="003B5316">
        <w:rPr>
          <w:rFonts w:ascii="Times New Roman" w:eastAsia="Times New Roman" w:hAnsi="Times New Roman" w:cs="Times New Roman"/>
          <w:sz w:val="22"/>
          <w:szCs w:val="22"/>
        </w:rPr>
        <w:t xml:space="preserve">ην αξιοποιεί κατάλληλα. </w:t>
      </w:r>
      <w:r w:rsidRPr="003B5316">
        <w:rPr>
          <w:rFonts w:ascii="Times New Roman" w:eastAsia="Times New Roman" w:hAnsi="Times New Roman" w:cs="Times New Roman"/>
          <w:sz w:val="22"/>
          <w:szCs w:val="22"/>
        </w:rPr>
        <w:t>Τέλος, όλοι οι χρήστες είναι ίσοι απέναντι στο πρόγραμμα.</w:t>
      </w:r>
    </w:p>
    <w:p w:rsidR="00FD0833" w:rsidRPr="003B5316" w:rsidRDefault="001335DE" w:rsidP="001F39C1">
      <w:pPr>
        <w:pStyle w:val="Heading2"/>
        <w:pageBreakBefore/>
        <w:spacing w:before="0"/>
        <w:rPr>
          <w:rFonts w:ascii="Times New Roman" w:eastAsia="Times New Roman" w:hAnsi="Times New Roman" w:cs="Times New Roman"/>
        </w:rPr>
      </w:pPr>
      <w:bookmarkStart w:id="22" w:name="_Toc5307940"/>
      <w:r w:rsidRPr="003B5316">
        <w:rPr>
          <w:rFonts w:ascii="Times New Roman" w:eastAsia="Times New Roman" w:hAnsi="Times New Roman" w:cs="Times New Roman"/>
        </w:rPr>
        <w:lastRenderedPageBreak/>
        <w:t>2.4</w:t>
      </w:r>
      <w:r w:rsidRPr="003B5316">
        <w:rPr>
          <w:rFonts w:ascii="Times New Roman" w:eastAsia="Times New Roman" w:hAnsi="Times New Roman" w:cs="Times New Roman"/>
        </w:rPr>
        <w:tab/>
      </w:r>
      <w:r w:rsidR="000F28FD" w:rsidRPr="003B5316">
        <w:rPr>
          <w:rFonts w:ascii="Times New Roman" w:eastAsia="Times New Roman" w:hAnsi="Times New Roman" w:cs="Times New Roman"/>
        </w:rPr>
        <w:t>Περιορισμοί</w:t>
      </w:r>
      <w:bookmarkEnd w:id="22"/>
      <w:r w:rsidR="000F28FD" w:rsidRPr="003B5316">
        <w:rPr>
          <w:rFonts w:ascii="Times New Roman" w:eastAsia="Times New Roman" w:hAnsi="Times New Roman" w:cs="Times New Roman"/>
        </w:rPr>
        <w:t xml:space="preserve">  </w:t>
      </w:r>
    </w:p>
    <w:p w:rsidR="008A565E" w:rsidRPr="00B97A6C" w:rsidRDefault="005B79B9" w:rsidP="001F39C1">
      <w:pPr>
        <w:ind w:left="720" w:right="760"/>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Περιορισμοί υλικού: </w:t>
      </w:r>
      <w:r w:rsidR="00E318E9">
        <w:rPr>
          <w:rFonts w:ascii="Times New Roman" w:eastAsia="Times New Roman" w:hAnsi="Times New Roman" w:cs="Times New Roman"/>
          <w:sz w:val="22"/>
          <w:szCs w:val="22"/>
        </w:rPr>
        <w:t xml:space="preserve">Το σύστημα θα πρέπει να είναι λειτουργικό μόνο σε σύστημα </w:t>
      </w:r>
      <w:r w:rsidR="00E318E9">
        <w:rPr>
          <w:rFonts w:ascii="Times New Roman" w:eastAsia="Times New Roman" w:hAnsi="Times New Roman" w:cs="Times New Roman"/>
          <w:sz w:val="22"/>
          <w:szCs w:val="22"/>
          <w:lang w:val="en-US"/>
        </w:rPr>
        <w:t>Windows</w:t>
      </w:r>
      <w:r w:rsidR="00E318E9" w:rsidRPr="00E318E9">
        <w:rPr>
          <w:rFonts w:ascii="Times New Roman" w:eastAsia="Times New Roman" w:hAnsi="Times New Roman" w:cs="Times New Roman"/>
          <w:sz w:val="22"/>
          <w:szCs w:val="22"/>
        </w:rPr>
        <w:t xml:space="preserve"> </w:t>
      </w:r>
      <w:r w:rsidR="00E318E9">
        <w:rPr>
          <w:rFonts w:ascii="Times New Roman" w:eastAsia="Times New Roman" w:hAnsi="Times New Roman" w:cs="Times New Roman"/>
          <w:sz w:val="22"/>
          <w:szCs w:val="22"/>
          <w:lang w:val="en-US"/>
        </w:rPr>
        <w:t>XP</w:t>
      </w:r>
      <w:r w:rsidR="00B97A6C">
        <w:rPr>
          <w:rFonts w:ascii="Times New Roman" w:eastAsia="Times New Roman" w:hAnsi="Times New Roman" w:cs="Times New Roman"/>
          <w:sz w:val="22"/>
          <w:szCs w:val="22"/>
        </w:rPr>
        <w:t>.</w:t>
      </w:r>
    </w:p>
    <w:p w:rsidR="000F28FD" w:rsidRDefault="000F28FD" w:rsidP="001F39C1">
      <w:pPr>
        <w:ind w:left="720"/>
        <w:rPr>
          <w:rFonts w:ascii="Times New Roman" w:eastAsia="Times New Roman" w:hAnsi="Times New Roman" w:cs="Times New Roman"/>
          <w:sz w:val="22"/>
          <w:szCs w:val="22"/>
        </w:rPr>
      </w:pPr>
    </w:p>
    <w:p w:rsidR="008A565E" w:rsidRPr="003B5316" w:rsidRDefault="008A565E" w:rsidP="001F39C1">
      <w:pPr>
        <w:ind w:left="720"/>
        <w:rPr>
          <w:rFonts w:ascii="Times New Roman" w:eastAsia="Times New Roman" w:hAnsi="Times New Roman" w:cs="Times New Roman"/>
          <w:sz w:val="22"/>
          <w:szCs w:val="22"/>
        </w:rPr>
      </w:pPr>
    </w:p>
    <w:p w:rsidR="000F28FD" w:rsidRPr="003B5316" w:rsidRDefault="001335DE" w:rsidP="001F39C1">
      <w:pPr>
        <w:pStyle w:val="Heading2"/>
        <w:spacing w:before="0"/>
        <w:rPr>
          <w:rFonts w:ascii="Times New Roman" w:eastAsia="Times New Roman" w:hAnsi="Times New Roman" w:cs="Times New Roman"/>
        </w:rPr>
      </w:pPr>
      <w:bookmarkStart w:id="23" w:name="_Toc5307941"/>
      <w:r w:rsidRPr="003B5316">
        <w:rPr>
          <w:rFonts w:ascii="Times New Roman" w:eastAsia="Times New Roman" w:hAnsi="Times New Roman" w:cs="Times New Roman"/>
        </w:rPr>
        <w:t>2.5</w:t>
      </w:r>
      <w:r w:rsidRPr="003B5316">
        <w:rPr>
          <w:rFonts w:ascii="Times New Roman" w:eastAsia="Times New Roman" w:hAnsi="Times New Roman" w:cs="Times New Roman"/>
        </w:rPr>
        <w:tab/>
      </w:r>
      <w:r w:rsidR="000F28FD" w:rsidRPr="003B5316">
        <w:rPr>
          <w:rFonts w:ascii="Times New Roman" w:eastAsia="Times New Roman" w:hAnsi="Times New Roman" w:cs="Times New Roman"/>
        </w:rPr>
        <w:t>Παραδοχές</w:t>
      </w:r>
      <w:bookmarkEnd w:id="23"/>
    </w:p>
    <w:p w:rsidR="008A565E" w:rsidRDefault="00B97A6C" w:rsidP="001F39C1">
      <w:pPr>
        <w:ind w:left="720"/>
        <w:rPr>
          <w:rFonts w:ascii="Times New Roman" w:eastAsia="Times New Roman" w:hAnsi="Times New Roman" w:cs="Times New Roman"/>
          <w:sz w:val="22"/>
          <w:szCs w:val="22"/>
        </w:rPr>
      </w:pPr>
      <w:r w:rsidRPr="00B97A6C">
        <w:rPr>
          <w:rFonts w:ascii="Times New Roman" w:eastAsia="Times New Roman" w:hAnsi="Times New Roman" w:cs="Times New Roman"/>
          <w:sz w:val="22"/>
          <w:szCs w:val="22"/>
        </w:rPr>
        <w:t>Το σύστημα απαιτεί η εισαγωγή των δεδομένων για στατιστική ανάλυση να επαναλαμβάνεται ξανά και ξανά καθώς αυτά αποθηκεύονται προσωρινά σε μεταβλητές και όταν κλε</w:t>
      </w:r>
      <w:r>
        <w:rPr>
          <w:rFonts w:ascii="Times New Roman" w:eastAsia="Times New Roman" w:hAnsi="Times New Roman" w:cs="Times New Roman"/>
          <w:sz w:val="22"/>
          <w:szCs w:val="22"/>
        </w:rPr>
        <w:t>ίνει το πρόγραμμα διαγράφονται</w:t>
      </w:r>
      <w:r w:rsidRPr="00B97A6C">
        <w:rPr>
          <w:rFonts w:ascii="Times New Roman" w:eastAsia="Times New Roman" w:hAnsi="Times New Roman" w:cs="Times New Roman"/>
          <w:sz w:val="22"/>
          <w:szCs w:val="22"/>
        </w:rPr>
        <w:t xml:space="preserve">. Επειδή η εφαρμογή αποτελεί μια πρόγευση ενδεχόμενου μελλοντικού </w:t>
      </w:r>
      <w:r>
        <w:rPr>
          <w:rFonts w:ascii="Times New Roman" w:eastAsia="Times New Roman" w:hAnsi="Times New Roman" w:cs="Times New Roman"/>
          <w:sz w:val="22"/>
          <w:szCs w:val="22"/>
          <w:lang w:val="en-US"/>
        </w:rPr>
        <w:t>project</w:t>
      </w:r>
      <w:r w:rsidRPr="00B97A6C">
        <w:rPr>
          <w:rFonts w:ascii="Times New Roman" w:eastAsia="Times New Roman" w:hAnsi="Times New Roman" w:cs="Times New Roman"/>
          <w:sz w:val="22"/>
          <w:szCs w:val="22"/>
        </w:rPr>
        <w:t>, στο συγκεκριμένο Demo θα υπάρχουν ενδεικτικά συγκεκριμένα στοιχεία σε κάθε κατηγορία (π</w:t>
      </w:r>
      <w:r>
        <w:rPr>
          <w:rFonts w:ascii="Times New Roman" w:eastAsia="Times New Roman" w:hAnsi="Times New Roman" w:cs="Times New Roman"/>
          <w:sz w:val="22"/>
          <w:szCs w:val="22"/>
        </w:rPr>
        <w:t>.</w:t>
      </w:r>
      <w:r w:rsidRPr="00B97A6C">
        <w:rPr>
          <w:rFonts w:ascii="Times New Roman" w:eastAsia="Times New Roman" w:hAnsi="Times New Roman" w:cs="Times New Roman"/>
          <w:sz w:val="22"/>
          <w:szCs w:val="22"/>
        </w:rPr>
        <w:t>χ</w:t>
      </w:r>
      <w:r>
        <w:rPr>
          <w:rFonts w:ascii="Times New Roman" w:eastAsia="Times New Roman" w:hAnsi="Times New Roman" w:cs="Times New Roman"/>
          <w:sz w:val="22"/>
          <w:szCs w:val="22"/>
        </w:rPr>
        <w:t>.</w:t>
      </w:r>
      <w:r w:rsidRPr="00B97A6C">
        <w:rPr>
          <w:rFonts w:ascii="Times New Roman" w:eastAsia="Times New Roman" w:hAnsi="Times New Roman" w:cs="Times New Roman"/>
          <w:sz w:val="22"/>
          <w:szCs w:val="22"/>
        </w:rPr>
        <w:t xml:space="preserve"> ορισμένα δέντρα και ασθένειες) και όχι το σύνολο αυτών. Δηλαδή</w:t>
      </w:r>
      <w:r>
        <w:rPr>
          <w:rFonts w:ascii="Times New Roman" w:eastAsia="Times New Roman" w:hAnsi="Times New Roman" w:cs="Times New Roman"/>
          <w:sz w:val="22"/>
          <w:szCs w:val="22"/>
        </w:rPr>
        <w:t xml:space="preserve">, δε </w:t>
      </w:r>
      <w:r w:rsidRPr="00B97A6C">
        <w:rPr>
          <w:rFonts w:ascii="Times New Roman" w:eastAsia="Times New Roman" w:hAnsi="Times New Roman" w:cs="Times New Roman"/>
          <w:sz w:val="22"/>
          <w:szCs w:val="22"/>
        </w:rPr>
        <w:t>θα συνεργά</w:t>
      </w:r>
      <w:r>
        <w:rPr>
          <w:rFonts w:ascii="Times New Roman" w:eastAsia="Times New Roman" w:hAnsi="Times New Roman" w:cs="Times New Roman"/>
          <w:sz w:val="22"/>
          <w:szCs w:val="22"/>
        </w:rPr>
        <w:t xml:space="preserve">ζεται με κάποια βάση δεδομένων. </w:t>
      </w:r>
      <w:r w:rsidRPr="00B97A6C">
        <w:rPr>
          <w:rFonts w:ascii="Times New Roman" w:eastAsia="Times New Roman" w:hAnsi="Times New Roman" w:cs="Times New Roman"/>
          <w:sz w:val="22"/>
          <w:szCs w:val="22"/>
        </w:rPr>
        <w:t>Στο ημερολόγιο δεν μπορεί ο χρήστης να τροποποιήσει ή να αποθηκεύσει οποιαδήποτε πληροφορία. Τα δεδομένα έχουν εισαχθεί εκ των προτέρων και είναι</w:t>
      </w:r>
      <w:r>
        <w:rPr>
          <w:rFonts w:ascii="Times New Roman" w:eastAsia="Times New Roman" w:hAnsi="Times New Roman" w:cs="Times New Roman"/>
          <w:sz w:val="22"/>
          <w:szCs w:val="22"/>
        </w:rPr>
        <w:t xml:space="preserve"> στάνταρ. </w:t>
      </w:r>
      <w:r w:rsidRPr="00B97A6C">
        <w:rPr>
          <w:rFonts w:ascii="Times New Roman" w:eastAsia="Times New Roman" w:hAnsi="Times New Roman" w:cs="Times New Roman"/>
          <w:sz w:val="22"/>
          <w:szCs w:val="22"/>
        </w:rPr>
        <w:t>Το πρόγραμμα εντοπίζει και παρουσιάζει μια λύση για κάθε αναζήτηση. Ο χρήστης δεν μπορεί να ζητήσει εναλλακτική, καθότι δε χρησιμοποιείται αλγόριθμος βελτιστοποίησης για να θέσει κάποια κλίμακα απόδοσης για κάθε λύση. Η λύση που δίνεται θεωρείται βέλτιστη και έχει προταθεί απ</w:t>
      </w:r>
      <w:r>
        <w:rPr>
          <w:rFonts w:ascii="Times New Roman" w:eastAsia="Times New Roman" w:hAnsi="Times New Roman" w:cs="Times New Roman"/>
          <w:sz w:val="22"/>
          <w:szCs w:val="22"/>
        </w:rPr>
        <w:t xml:space="preserve">ό το τμήμα αναλυτών της ομάδας. </w:t>
      </w:r>
      <w:r w:rsidRPr="00B97A6C">
        <w:rPr>
          <w:rFonts w:ascii="Times New Roman" w:eastAsia="Times New Roman" w:hAnsi="Times New Roman" w:cs="Times New Roman"/>
          <w:sz w:val="22"/>
          <w:szCs w:val="22"/>
        </w:rPr>
        <w:t xml:space="preserve">Όσον αφορά τα αποτελέσματα που σχετίζονται με το είδος του λιπάσματος, θεωρούμε εκ των προτέρων ότι οι παράγοντες του εδάφους, δηλαδή η σύσταση του χώματος σε θρεπτικά συστατικά, ο αριθμός των </w:t>
      </w:r>
      <w:r>
        <w:rPr>
          <w:rFonts w:ascii="Times New Roman" w:eastAsia="Times New Roman" w:hAnsi="Times New Roman" w:cs="Times New Roman"/>
          <w:sz w:val="22"/>
          <w:szCs w:val="22"/>
        </w:rPr>
        <w:t xml:space="preserve">νιτροποιητικών, απονιτροποιητικών </w:t>
      </w:r>
      <w:r w:rsidRPr="00B97A6C">
        <w:rPr>
          <w:rFonts w:ascii="Times New Roman" w:eastAsia="Times New Roman" w:hAnsi="Times New Roman" w:cs="Times New Roman"/>
          <w:sz w:val="22"/>
          <w:szCs w:val="22"/>
        </w:rPr>
        <w:t>και αζωτοδεσμευτικών βακτηρίων που βοηθούν στον εμπλουτισμό του εδάφους με άζωτο και ο</w:t>
      </w:r>
      <w:r>
        <w:rPr>
          <w:rFonts w:ascii="Times New Roman" w:eastAsia="Times New Roman" w:hAnsi="Times New Roman" w:cs="Times New Roman"/>
          <w:sz w:val="22"/>
          <w:szCs w:val="22"/>
        </w:rPr>
        <w:t xml:space="preserve">ι τιμές του pH είναι βέλτιστες. </w:t>
      </w:r>
      <w:r w:rsidRPr="00B97A6C">
        <w:rPr>
          <w:rFonts w:ascii="Times New Roman" w:eastAsia="Times New Roman" w:hAnsi="Times New Roman" w:cs="Times New Roman"/>
          <w:sz w:val="22"/>
          <w:szCs w:val="22"/>
        </w:rPr>
        <w:t xml:space="preserve">Θεωρούμε ότι μεταξύ των φυτών που αναπτύσσονται στο χωράφι δεν </w:t>
      </w:r>
      <w:r>
        <w:rPr>
          <w:rFonts w:ascii="Times New Roman" w:eastAsia="Times New Roman" w:hAnsi="Times New Roman" w:cs="Times New Roman"/>
          <w:sz w:val="22"/>
          <w:szCs w:val="22"/>
        </w:rPr>
        <w:t xml:space="preserve">υπάρχουν ανταγωνιστικές τάσεις. </w:t>
      </w:r>
      <w:r w:rsidRPr="00B97A6C">
        <w:rPr>
          <w:rFonts w:ascii="Times New Roman" w:eastAsia="Times New Roman" w:hAnsi="Times New Roman" w:cs="Times New Roman"/>
          <w:sz w:val="22"/>
          <w:szCs w:val="22"/>
        </w:rPr>
        <w:t>Σχετικά με τις τιμές του λιπάσματος, θεωρούμε ότι παραμένουν σταθερές και αμετάβλητες στον χρόνο, καθότι δεν ενημερώνονται στις συνεχείς αυ</w:t>
      </w:r>
      <w:r>
        <w:rPr>
          <w:rFonts w:ascii="Times New Roman" w:eastAsia="Times New Roman" w:hAnsi="Times New Roman" w:cs="Times New Roman"/>
          <w:sz w:val="22"/>
          <w:szCs w:val="22"/>
        </w:rPr>
        <w:t xml:space="preserve">ξομειώσεις των χονδρικών τιμών. </w:t>
      </w:r>
      <w:r w:rsidRPr="00B97A6C">
        <w:rPr>
          <w:rFonts w:ascii="Times New Roman" w:eastAsia="Times New Roman" w:hAnsi="Times New Roman" w:cs="Times New Roman"/>
          <w:sz w:val="22"/>
          <w:szCs w:val="22"/>
        </w:rPr>
        <w:t>Σχετικά με τον όγκο του λιπάσματος, ο αλγόριθμος που χρησιμοποιείται, ως πολλαπλασιαστή</w:t>
      </w:r>
      <w:r>
        <w:rPr>
          <w:rFonts w:ascii="Times New Roman" w:eastAsia="Times New Roman" w:hAnsi="Times New Roman" w:cs="Times New Roman"/>
          <w:sz w:val="22"/>
          <w:szCs w:val="22"/>
        </w:rPr>
        <w:t>ς</w:t>
      </w:r>
      <w:r w:rsidRPr="00B97A6C">
        <w:rPr>
          <w:rFonts w:ascii="Times New Roman" w:eastAsia="Times New Roman" w:hAnsi="Times New Roman" w:cs="Times New Roman"/>
          <w:sz w:val="22"/>
          <w:szCs w:val="22"/>
        </w:rPr>
        <w:t xml:space="preserve"> χρησιμοποι</w:t>
      </w:r>
      <w:r>
        <w:rPr>
          <w:rFonts w:ascii="Times New Roman" w:eastAsia="Times New Roman" w:hAnsi="Times New Roman" w:cs="Times New Roman"/>
          <w:sz w:val="22"/>
          <w:szCs w:val="22"/>
        </w:rPr>
        <w:t>εί το</w:t>
      </w:r>
      <w:r w:rsidRPr="00B97A6C">
        <w:rPr>
          <w:rFonts w:ascii="Times New Roman" w:eastAsia="Times New Roman" w:hAnsi="Times New Roman" w:cs="Times New Roman"/>
          <w:sz w:val="22"/>
          <w:szCs w:val="22"/>
        </w:rPr>
        <w:t xml:space="preserve"> μέσο όρο των δυο φραγμάτων (άνω και κάτω) που</w:t>
      </w:r>
      <w:r>
        <w:rPr>
          <w:rFonts w:ascii="Times New Roman" w:eastAsia="Times New Roman" w:hAnsi="Times New Roman" w:cs="Times New Roman"/>
          <w:sz w:val="22"/>
          <w:szCs w:val="22"/>
        </w:rPr>
        <w:t xml:space="preserve"> δίνονται από την βιβλιογραφία. </w:t>
      </w:r>
      <w:r w:rsidRPr="00B97A6C">
        <w:rPr>
          <w:rFonts w:ascii="Times New Roman" w:eastAsia="Times New Roman" w:hAnsi="Times New Roman" w:cs="Times New Roman"/>
          <w:sz w:val="22"/>
          <w:szCs w:val="22"/>
        </w:rPr>
        <w:t>Θεωρούμε δεδομένο ότι οι χρήστες είναι πλήρως εξοπλισμένοι και εξοικειωμένοι με την χρήση των εργαλείων, επομένως δεν θα προτείνονται εναλλακτικές τεχνικές.</w:t>
      </w:r>
    </w:p>
    <w:p w:rsidR="00D000CB" w:rsidRDefault="00D000CB" w:rsidP="001F39C1">
      <w:pPr>
        <w:ind w:left="720"/>
        <w:rPr>
          <w:rFonts w:ascii="Times New Roman" w:eastAsia="Times New Roman" w:hAnsi="Times New Roman" w:cs="Times New Roman"/>
          <w:sz w:val="22"/>
          <w:szCs w:val="22"/>
        </w:rPr>
      </w:pPr>
    </w:p>
    <w:p w:rsidR="00B65A21" w:rsidRDefault="00B65A21" w:rsidP="001F39C1">
      <w:pPr>
        <w:ind w:left="720"/>
        <w:rPr>
          <w:rFonts w:ascii="Times New Roman" w:eastAsia="Times New Roman" w:hAnsi="Times New Roman" w:cs="Times New Roman"/>
          <w:sz w:val="22"/>
          <w:szCs w:val="22"/>
        </w:rPr>
      </w:pPr>
    </w:p>
    <w:p w:rsidR="00D000CB" w:rsidRPr="00926DBF" w:rsidRDefault="00D000CB" w:rsidP="001F39C1">
      <w:pPr>
        <w:ind w:left="720"/>
        <w:rPr>
          <w:rFonts w:ascii="Times New Roman" w:eastAsia="Times New Roman" w:hAnsi="Times New Roman" w:cs="Times New Roman"/>
          <w:sz w:val="22"/>
          <w:szCs w:val="22"/>
        </w:rPr>
      </w:pPr>
    </w:p>
    <w:p w:rsidR="00492F47" w:rsidRDefault="001335DE" w:rsidP="001F39C1">
      <w:pPr>
        <w:pStyle w:val="Heading1"/>
        <w:spacing w:before="0"/>
        <w:rPr>
          <w:rFonts w:ascii="Times New Roman" w:hAnsi="Times New Roman" w:cs="Times New Roman"/>
          <w:sz w:val="32"/>
          <w:szCs w:val="22"/>
        </w:rPr>
      </w:pPr>
      <w:bookmarkStart w:id="24" w:name="_Toc3733464"/>
      <w:bookmarkStart w:id="25" w:name="_Toc5307942"/>
      <w:r w:rsidRPr="00926DBF">
        <w:rPr>
          <w:rFonts w:ascii="Times New Roman" w:hAnsi="Times New Roman" w:cs="Times New Roman"/>
          <w:sz w:val="32"/>
          <w:szCs w:val="22"/>
        </w:rPr>
        <w:t>3.</w:t>
      </w:r>
      <w:r w:rsidRPr="00926DBF">
        <w:rPr>
          <w:rFonts w:ascii="Times New Roman" w:hAnsi="Times New Roman" w:cs="Times New Roman"/>
          <w:sz w:val="32"/>
          <w:szCs w:val="22"/>
        </w:rPr>
        <w:tab/>
      </w:r>
      <w:r w:rsidR="00492F47" w:rsidRPr="00926DBF">
        <w:rPr>
          <w:rFonts w:ascii="Times New Roman" w:hAnsi="Times New Roman" w:cs="Times New Roman"/>
          <w:sz w:val="32"/>
          <w:szCs w:val="22"/>
        </w:rPr>
        <w:t>Ειδικές Απαιτήσεις</w:t>
      </w:r>
      <w:bookmarkEnd w:id="24"/>
      <w:bookmarkEnd w:id="25"/>
    </w:p>
    <w:p w:rsidR="00D000CB" w:rsidRPr="00D000CB" w:rsidRDefault="00D000CB" w:rsidP="001F39C1"/>
    <w:p w:rsidR="00A25190" w:rsidRPr="00A25190" w:rsidRDefault="001335DE" w:rsidP="001F39C1">
      <w:pPr>
        <w:pStyle w:val="Heading2"/>
        <w:spacing w:before="0"/>
        <w:rPr>
          <w:rFonts w:ascii="Times New Roman" w:eastAsia="Arial" w:hAnsi="Times New Roman" w:cs="Times New Roman"/>
        </w:rPr>
      </w:pPr>
      <w:bookmarkStart w:id="26" w:name="_Toc3733465"/>
      <w:bookmarkStart w:id="27" w:name="_Toc5307943"/>
      <w:r w:rsidRPr="003B5316">
        <w:rPr>
          <w:rFonts w:ascii="Times New Roman" w:eastAsia="Arial" w:hAnsi="Times New Roman" w:cs="Times New Roman"/>
        </w:rPr>
        <w:t>3.1</w:t>
      </w:r>
      <w:r w:rsidRPr="003B5316">
        <w:rPr>
          <w:rFonts w:ascii="Times New Roman" w:eastAsia="Arial" w:hAnsi="Times New Roman" w:cs="Times New Roman"/>
        </w:rPr>
        <w:tab/>
      </w:r>
      <w:r w:rsidR="00492F47" w:rsidRPr="003B5316">
        <w:rPr>
          <w:rFonts w:ascii="Times New Roman" w:eastAsia="Arial" w:hAnsi="Times New Roman" w:cs="Times New Roman"/>
        </w:rPr>
        <w:t>Λειτουργικές Απαιτήσεις</w:t>
      </w:r>
      <w:bookmarkEnd w:id="26"/>
      <w:bookmarkEnd w:id="27"/>
    </w:p>
    <w:p w:rsidR="00A25190" w:rsidRPr="003D13A7" w:rsidRDefault="00A25190" w:rsidP="001F39C1">
      <w:pPr>
        <w:pStyle w:val="Standard"/>
        <w:ind w:left="720"/>
        <w:rPr>
          <w:rFonts w:cs="Times New Roman"/>
          <w:i/>
          <w:sz w:val="22"/>
          <w:szCs w:val="22"/>
        </w:rPr>
      </w:pPr>
      <w:r w:rsidRPr="003D13A7">
        <w:rPr>
          <w:rFonts w:cs="Times New Roman"/>
          <w:i/>
          <w:sz w:val="22"/>
          <w:szCs w:val="22"/>
        </w:rPr>
        <w:t>Περίπτωση Χρήσης 1: Λίπανση Χωραφιού</w:t>
      </w:r>
    </w:p>
    <w:p w:rsidR="00A25190" w:rsidRDefault="00A25190" w:rsidP="001F39C1">
      <w:pPr>
        <w:pStyle w:val="Standard"/>
        <w:ind w:left="720"/>
        <w:rPr>
          <w:rFonts w:cs="Times New Roman"/>
          <w:color w:val="000000"/>
          <w:sz w:val="22"/>
          <w:szCs w:val="22"/>
        </w:rPr>
      </w:pPr>
      <w:r>
        <w:rPr>
          <w:rFonts w:cs="Times New Roman"/>
          <w:color w:val="000000"/>
          <w:sz w:val="22"/>
          <w:szCs w:val="22"/>
        </w:rPr>
        <w:t>Ο α</w:t>
      </w:r>
      <w:r w:rsidRPr="00A25190">
        <w:rPr>
          <w:rFonts w:cs="Times New Roman"/>
          <w:color w:val="000000"/>
          <w:sz w:val="22"/>
          <w:szCs w:val="22"/>
        </w:rPr>
        <w:t>γρότης επιλέγ</w:t>
      </w:r>
      <w:r>
        <w:rPr>
          <w:rFonts w:cs="Times New Roman"/>
          <w:color w:val="000000"/>
          <w:sz w:val="22"/>
          <w:szCs w:val="22"/>
        </w:rPr>
        <w:t>ει στην Κύρια Οθόνη το πλήκτρο «</w:t>
      </w:r>
      <w:r w:rsidRPr="00A25190">
        <w:rPr>
          <w:rFonts w:cs="Times New Roman"/>
          <w:color w:val="000000"/>
          <w:sz w:val="22"/>
          <w:szCs w:val="22"/>
        </w:rPr>
        <w:t>Λίπασμα</w:t>
      </w:r>
      <w:r>
        <w:rPr>
          <w:rFonts w:cs="Times New Roman"/>
          <w:color w:val="000000"/>
          <w:sz w:val="22"/>
          <w:szCs w:val="22"/>
        </w:rPr>
        <w:t>»</w:t>
      </w:r>
      <w:r w:rsidRPr="00A25190">
        <w:rPr>
          <w:rFonts w:cs="Times New Roman"/>
          <w:color w:val="000000"/>
          <w:sz w:val="22"/>
          <w:szCs w:val="22"/>
        </w:rPr>
        <w:t xml:space="preserve">. </w:t>
      </w:r>
      <w:r>
        <w:rPr>
          <w:rFonts w:cs="Times New Roman"/>
          <w:color w:val="000000"/>
          <w:sz w:val="22"/>
          <w:szCs w:val="22"/>
        </w:rPr>
        <w:t>Το σύστημα εμφανίζει την οθόνη «</w:t>
      </w:r>
      <w:r w:rsidRPr="00A25190">
        <w:rPr>
          <w:rFonts w:cs="Times New Roman"/>
          <w:color w:val="000000"/>
          <w:sz w:val="22"/>
          <w:szCs w:val="22"/>
        </w:rPr>
        <w:t>Λίπασμα</w:t>
      </w:r>
      <w:r>
        <w:rPr>
          <w:rFonts w:cs="Times New Roman"/>
          <w:color w:val="000000"/>
          <w:sz w:val="22"/>
          <w:szCs w:val="22"/>
        </w:rPr>
        <w:t xml:space="preserve">» </w:t>
      </w:r>
      <w:r w:rsidRPr="00A25190">
        <w:rPr>
          <w:rFonts w:cs="Times New Roman"/>
          <w:color w:val="000000"/>
          <w:sz w:val="22"/>
          <w:szCs w:val="22"/>
        </w:rPr>
        <w:t>η οποία λα</w:t>
      </w:r>
      <w:r>
        <w:rPr>
          <w:rFonts w:cs="Times New Roman"/>
          <w:color w:val="000000"/>
          <w:sz w:val="22"/>
          <w:szCs w:val="22"/>
        </w:rPr>
        <w:t>μβάνει από τον Κατάλογο των Δέντ</w:t>
      </w:r>
      <w:r w:rsidRPr="00A25190">
        <w:rPr>
          <w:rFonts w:cs="Times New Roman"/>
          <w:color w:val="000000"/>
          <w:sz w:val="22"/>
          <w:szCs w:val="22"/>
        </w:rPr>
        <w:t xml:space="preserve">ρων και των Φυτρών τα δέντρα και τις φύτρες και τα εμφανίζει. </w:t>
      </w:r>
      <w:r>
        <w:rPr>
          <w:rFonts w:cs="Times New Roman"/>
          <w:color w:val="000000"/>
          <w:sz w:val="22"/>
          <w:szCs w:val="22"/>
        </w:rPr>
        <w:t>Ο α</w:t>
      </w:r>
      <w:r w:rsidRPr="00A25190">
        <w:rPr>
          <w:rFonts w:cs="Times New Roman"/>
          <w:color w:val="000000"/>
          <w:sz w:val="22"/>
          <w:szCs w:val="22"/>
        </w:rPr>
        <w:t>γρότης επιλέγει τύπο καλλιέργεια</w:t>
      </w:r>
      <w:r>
        <w:rPr>
          <w:rFonts w:cs="Times New Roman"/>
          <w:color w:val="000000"/>
          <w:sz w:val="22"/>
          <w:szCs w:val="22"/>
        </w:rPr>
        <w:t xml:space="preserve">ς </w:t>
      </w:r>
      <w:r w:rsidRPr="00A25190">
        <w:rPr>
          <w:rFonts w:cs="Times New Roman"/>
          <w:color w:val="000000"/>
          <w:sz w:val="22"/>
          <w:szCs w:val="22"/>
        </w:rPr>
        <w:t xml:space="preserve">και εισάγει πρόσθετα στοιχεία για τον τύπο καλλιέργειας. Αν επιλέξει </w:t>
      </w:r>
      <w:r w:rsidR="00E04F8B">
        <w:rPr>
          <w:rFonts w:cs="Times New Roman"/>
          <w:color w:val="000000"/>
          <w:sz w:val="22"/>
          <w:szCs w:val="22"/>
        </w:rPr>
        <w:t>δ</w:t>
      </w:r>
      <w:r w:rsidRPr="00A25190">
        <w:rPr>
          <w:rFonts w:cs="Times New Roman"/>
          <w:color w:val="000000"/>
          <w:sz w:val="22"/>
          <w:szCs w:val="22"/>
        </w:rPr>
        <w:t xml:space="preserve">έντρα πρέπει να εισάγει τον αριθμό των δέντρων ενώ αν επιλέξει φύτρες πρέπει να εισάγει τα στρέμματα του χωραφιού. </w:t>
      </w:r>
      <w:r w:rsidR="005921A9">
        <w:rPr>
          <w:rFonts w:cs="Times New Roman"/>
          <w:color w:val="000000"/>
          <w:sz w:val="22"/>
          <w:szCs w:val="22"/>
        </w:rPr>
        <w:t xml:space="preserve">Το σύστημα καταχωρεί τα στοιχεία. </w:t>
      </w:r>
      <w:r w:rsidRPr="00A25190">
        <w:rPr>
          <w:rFonts w:cs="Times New Roman"/>
          <w:color w:val="000000"/>
          <w:sz w:val="22"/>
          <w:szCs w:val="22"/>
        </w:rPr>
        <w:t>Στη συνέχεια επιλέγει το</w:t>
      </w:r>
      <w:r w:rsidR="00E04F8B">
        <w:rPr>
          <w:rFonts w:cs="Times New Roman"/>
          <w:color w:val="000000"/>
          <w:sz w:val="22"/>
          <w:szCs w:val="22"/>
        </w:rPr>
        <w:t xml:space="preserve"> πλήκτρο «</w:t>
      </w:r>
      <w:r w:rsidRPr="00A25190">
        <w:rPr>
          <w:rFonts w:cs="Times New Roman"/>
          <w:color w:val="000000"/>
          <w:sz w:val="22"/>
          <w:szCs w:val="22"/>
        </w:rPr>
        <w:t>Επόμενο</w:t>
      </w:r>
      <w:r w:rsidR="00E04F8B">
        <w:rPr>
          <w:rFonts w:cs="Times New Roman"/>
          <w:color w:val="000000"/>
          <w:sz w:val="22"/>
          <w:szCs w:val="22"/>
        </w:rPr>
        <w:t>»</w:t>
      </w:r>
      <w:r w:rsidRPr="00A25190">
        <w:rPr>
          <w:rFonts w:cs="Times New Roman"/>
          <w:color w:val="000000"/>
          <w:sz w:val="22"/>
          <w:szCs w:val="22"/>
        </w:rPr>
        <w:t xml:space="preserve">. </w:t>
      </w:r>
      <w:r w:rsidR="00E04F8B">
        <w:rPr>
          <w:rFonts w:cs="Times New Roman"/>
          <w:color w:val="000000"/>
          <w:sz w:val="22"/>
          <w:szCs w:val="22"/>
        </w:rPr>
        <w:t>Το σύστημα εμφανίζει την οθόνη «</w:t>
      </w:r>
      <w:r w:rsidRPr="00A25190">
        <w:rPr>
          <w:rFonts w:cs="Times New Roman"/>
          <w:color w:val="000000"/>
          <w:sz w:val="22"/>
          <w:szCs w:val="22"/>
        </w:rPr>
        <w:t>Αποτελέσματα</w:t>
      </w:r>
      <w:r w:rsidR="00E04F8B">
        <w:rPr>
          <w:rFonts w:cs="Times New Roman"/>
          <w:color w:val="000000"/>
          <w:sz w:val="22"/>
          <w:szCs w:val="22"/>
        </w:rPr>
        <w:t>»</w:t>
      </w:r>
      <w:r w:rsidRPr="00A25190">
        <w:rPr>
          <w:rFonts w:cs="Times New Roman"/>
          <w:color w:val="000000"/>
          <w:sz w:val="22"/>
          <w:szCs w:val="22"/>
        </w:rPr>
        <w:t xml:space="preserve">. </w:t>
      </w:r>
      <w:r w:rsidR="00E04F8B">
        <w:rPr>
          <w:rFonts w:cs="Times New Roman"/>
          <w:color w:val="000000"/>
          <w:sz w:val="22"/>
          <w:szCs w:val="22"/>
        </w:rPr>
        <w:t>Ο αγρότης επιλέγει το πλήκτρο «</w:t>
      </w:r>
      <w:r w:rsidRPr="00A25190">
        <w:rPr>
          <w:rFonts w:cs="Times New Roman"/>
          <w:color w:val="000000"/>
          <w:sz w:val="22"/>
          <w:szCs w:val="22"/>
        </w:rPr>
        <w:t>ΕΠΙΣΤΡΟΦΗ ΣΤΟ ΑΡΧΙΚΟ ΜΕΝΟΥ</w:t>
      </w:r>
      <w:r w:rsidR="005921A9">
        <w:rPr>
          <w:rFonts w:cs="Times New Roman"/>
          <w:color w:val="000000"/>
          <w:sz w:val="22"/>
          <w:szCs w:val="22"/>
        </w:rPr>
        <w:t>» και τ</w:t>
      </w:r>
      <w:r w:rsidRPr="00A25190">
        <w:rPr>
          <w:rFonts w:cs="Times New Roman"/>
          <w:color w:val="000000"/>
          <w:sz w:val="22"/>
          <w:szCs w:val="22"/>
        </w:rPr>
        <w:t xml:space="preserve">ο σύστημα επιστρέφει </w:t>
      </w:r>
      <w:r w:rsidR="005921A9">
        <w:rPr>
          <w:rFonts w:cs="Times New Roman"/>
          <w:color w:val="000000"/>
          <w:sz w:val="22"/>
          <w:szCs w:val="22"/>
        </w:rPr>
        <w:t xml:space="preserve"> </w:t>
      </w:r>
      <w:r w:rsidRPr="00A25190">
        <w:rPr>
          <w:rFonts w:cs="Times New Roman"/>
          <w:color w:val="000000"/>
          <w:sz w:val="22"/>
          <w:szCs w:val="22"/>
        </w:rPr>
        <w:t xml:space="preserve">στην </w:t>
      </w:r>
      <w:r w:rsidR="00E04F8B">
        <w:rPr>
          <w:rFonts w:cs="Times New Roman"/>
          <w:color w:val="000000"/>
          <w:sz w:val="22"/>
          <w:szCs w:val="22"/>
        </w:rPr>
        <w:t>Κύρια Οθόνη.</w:t>
      </w:r>
    </w:p>
    <w:p w:rsidR="003005F4" w:rsidRPr="00A25190" w:rsidRDefault="003005F4" w:rsidP="001F39C1">
      <w:pPr>
        <w:pStyle w:val="Standard"/>
        <w:ind w:left="720"/>
        <w:rPr>
          <w:rFonts w:cs="Times New Roman"/>
          <w:sz w:val="22"/>
          <w:szCs w:val="22"/>
        </w:rPr>
      </w:pPr>
    </w:p>
    <w:p w:rsidR="00A25190" w:rsidRPr="00A25190" w:rsidRDefault="00A25190" w:rsidP="001F39C1">
      <w:pPr>
        <w:pStyle w:val="Standard"/>
        <w:ind w:left="720"/>
        <w:rPr>
          <w:rFonts w:cs="Times New Roman"/>
          <w:color w:val="FF3333"/>
          <w:sz w:val="22"/>
          <w:szCs w:val="22"/>
        </w:rPr>
      </w:pPr>
      <w:r w:rsidRPr="00A25190">
        <w:rPr>
          <w:rFonts w:cs="Times New Roman"/>
          <w:color w:val="FF3333"/>
          <w:sz w:val="22"/>
          <w:szCs w:val="22"/>
        </w:rPr>
        <w:t>Βασική Ροή</w:t>
      </w:r>
    </w:p>
    <w:p w:rsidR="00A25190" w:rsidRPr="00A25190" w:rsidRDefault="00E04F8B" w:rsidP="001F39C1">
      <w:pPr>
        <w:pStyle w:val="Standard"/>
        <w:ind w:left="720"/>
        <w:rPr>
          <w:rFonts w:cs="Times New Roman"/>
          <w:color w:val="000000"/>
          <w:sz w:val="22"/>
          <w:szCs w:val="22"/>
        </w:rPr>
      </w:pPr>
      <w:r>
        <w:rPr>
          <w:rFonts w:cs="Times New Roman"/>
          <w:color w:val="000000"/>
          <w:sz w:val="22"/>
          <w:szCs w:val="22"/>
        </w:rPr>
        <w:t>1.Ο α</w:t>
      </w:r>
      <w:r w:rsidR="00A25190" w:rsidRPr="00A25190">
        <w:rPr>
          <w:rFonts w:cs="Times New Roman"/>
          <w:color w:val="000000"/>
          <w:sz w:val="22"/>
          <w:szCs w:val="22"/>
        </w:rPr>
        <w:t>γρότης επιλέγ</w:t>
      </w:r>
      <w:r>
        <w:rPr>
          <w:rFonts w:cs="Times New Roman"/>
          <w:color w:val="000000"/>
          <w:sz w:val="22"/>
          <w:szCs w:val="22"/>
        </w:rPr>
        <w:t>ει στην Κύρια Οθόνη το πλήκτρο «</w:t>
      </w:r>
      <w:r w:rsidR="00A25190" w:rsidRPr="00A25190">
        <w:rPr>
          <w:rFonts w:cs="Times New Roman"/>
          <w:color w:val="000000"/>
          <w:sz w:val="22"/>
          <w:szCs w:val="22"/>
        </w:rPr>
        <w:t>Λίπασμα</w:t>
      </w:r>
      <w:r>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2.Το σύστημα εμφανί</w:t>
      </w:r>
      <w:r w:rsidR="00E04F8B">
        <w:rPr>
          <w:rFonts w:cs="Times New Roman"/>
          <w:color w:val="000000"/>
          <w:sz w:val="22"/>
          <w:szCs w:val="22"/>
        </w:rPr>
        <w:t>ζει την οθόνη «</w:t>
      </w:r>
      <w:r w:rsidRPr="00A25190">
        <w:rPr>
          <w:rFonts w:cs="Times New Roman"/>
          <w:color w:val="000000"/>
          <w:sz w:val="22"/>
          <w:szCs w:val="22"/>
        </w:rPr>
        <w:t>Λίπασμα</w:t>
      </w:r>
      <w:r w:rsidR="00E04F8B">
        <w:rPr>
          <w:rFonts w:cs="Times New Roman"/>
          <w:color w:val="000000"/>
          <w:sz w:val="22"/>
          <w:szCs w:val="22"/>
        </w:rPr>
        <w:t>»</w:t>
      </w:r>
      <w:r w:rsidRPr="00A25190">
        <w:rPr>
          <w:rFonts w:cs="Times New Roman"/>
          <w:color w:val="000000"/>
          <w:sz w:val="22"/>
          <w:szCs w:val="22"/>
        </w:rPr>
        <w:t xml:space="preserve"> η οποία λα</w:t>
      </w:r>
      <w:r w:rsidR="00E04F8B">
        <w:rPr>
          <w:rFonts w:cs="Times New Roman"/>
          <w:color w:val="000000"/>
          <w:sz w:val="22"/>
          <w:szCs w:val="22"/>
        </w:rPr>
        <w:t>μβάνει από τον Κατάλογο των Δέντ</w:t>
      </w:r>
      <w:r w:rsidRPr="00A25190">
        <w:rPr>
          <w:rFonts w:cs="Times New Roman"/>
          <w:color w:val="000000"/>
          <w:sz w:val="22"/>
          <w:szCs w:val="22"/>
        </w:rPr>
        <w:t>ρων και των Φυτρών τα δέντρα και τις φύτρες και τα εμφανίζει</w:t>
      </w:r>
      <w:r w:rsidR="00E04F8B">
        <w:rPr>
          <w:rFonts w:cs="Times New Roman"/>
          <w:color w:val="000000"/>
          <w:sz w:val="22"/>
          <w:szCs w:val="22"/>
        </w:rPr>
        <w:t>.</w:t>
      </w:r>
    </w:p>
    <w:p w:rsidR="00A25190" w:rsidRPr="00A25190" w:rsidRDefault="00E04F8B" w:rsidP="001F39C1">
      <w:pPr>
        <w:pStyle w:val="Standard"/>
        <w:ind w:left="720"/>
        <w:rPr>
          <w:rFonts w:cs="Times New Roman"/>
          <w:color w:val="000000"/>
          <w:sz w:val="22"/>
          <w:szCs w:val="22"/>
        </w:rPr>
      </w:pPr>
      <w:r>
        <w:rPr>
          <w:rFonts w:cs="Times New Roman"/>
          <w:color w:val="000000"/>
          <w:sz w:val="22"/>
          <w:szCs w:val="22"/>
        </w:rPr>
        <w:t>3.Ο α</w:t>
      </w:r>
      <w:r w:rsidR="00A25190" w:rsidRPr="00A25190">
        <w:rPr>
          <w:rFonts w:cs="Times New Roman"/>
          <w:color w:val="000000"/>
          <w:sz w:val="22"/>
          <w:szCs w:val="22"/>
        </w:rPr>
        <w:t>γρότης επιλέγει τύπο καλλιέργεια</w:t>
      </w:r>
      <w:r>
        <w:rPr>
          <w:rFonts w:cs="Times New Roman"/>
          <w:color w:val="000000"/>
          <w:sz w:val="22"/>
          <w:szCs w:val="22"/>
        </w:rPr>
        <w:t xml:space="preserve">ς </w:t>
      </w:r>
      <w:r w:rsidR="00A25190" w:rsidRPr="00A25190">
        <w:rPr>
          <w:rFonts w:cs="Times New Roman"/>
          <w:color w:val="000000"/>
          <w:sz w:val="22"/>
          <w:szCs w:val="22"/>
        </w:rPr>
        <w:t>και εισάγει πρόσθετα στοιχεία για τον τύπο καλλιέργειας και στη συνέχει</w:t>
      </w:r>
      <w:r w:rsidR="003B40B0">
        <w:rPr>
          <w:rFonts w:cs="Times New Roman"/>
          <w:color w:val="000000"/>
          <w:sz w:val="22"/>
          <w:szCs w:val="22"/>
        </w:rPr>
        <w:t>α</w:t>
      </w:r>
      <w:r w:rsidR="00A25190" w:rsidRPr="00A25190">
        <w:rPr>
          <w:rFonts w:cs="Times New Roman"/>
          <w:color w:val="000000"/>
          <w:sz w:val="22"/>
          <w:szCs w:val="22"/>
        </w:rPr>
        <w:t xml:space="preserve"> επιλέγει το πλήκτρο</w:t>
      </w:r>
      <w:r>
        <w:rPr>
          <w:rFonts w:cs="Times New Roman"/>
          <w:color w:val="000000"/>
          <w:sz w:val="22"/>
          <w:szCs w:val="22"/>
        </w:rPr>
        <w:t xml:space="preserve"> «</w:t>
      </w:r>
      <w:r w:rsidR="00A25190" w:rsidRPr="00A25190">
        <w:rPr>
          <w:rFonts w:cs="Times New Roman"/>
          <w:color w:val="000000"/>
          <w:sz w:val="22"/>
          <w:szCs w:val="22"/>
        </w:rPr>
        <w:t>Επόμενο</w:t>
      </w:r>
      <w:r>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4.</w:t>
      </w:r>
      <w:r w:rsidR="00E04F8B">
        <w:rPr>
          <w:rFonts w:cs="Times New Roman"/>
          <w:color w:val="000000"/>
          <w:sz w:val="22"/>
          <w:szCs w:val="22"/>
        </w:rPr>
        <w:t>Το σύστημα εμφανίζει την οθόνη «</w:t>
      </w:r>
      <w:r w:rsidRPr="00A25190">
        <w:rPr>
          <w:rFonts w:cs="Times New Roman"/>
          <w:color w:val="000000"/>
          <w:sz w:val="22"/>
          <w:szCs w:val="22"/>
        </w:rPr>
        <w:t>Αποτελέσματα</w:t>
      </w:r>
      <w:r w:rsidR="00E04F8B">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5</w:t>
      </w:r>
      <w:r w:rsidR="00E04F8B">
        <w:rPr>
          <w:rFonts w:cs="Times New Roman"/>
          <w:color w:val="000000"/>
          <w:sz w:val="22"/>
          <w:szCs w:val="22"/>
        </w:rPr>
        <w:t>.Ο αγρότης επιλέγει το πλήκτρο «</w:t>
      </w:r>
      <w:r w:rsidRPr="00A25190">
        <w:rPr>
          <w:rFonts w:cs="Times New Roman"/>
          <w:color w:val="000000"/>
          <w:sz w:val="22"/>
          <w:szCs w:val="22"/>
        </w:rPr>
        <w:t>ΕΠΙΣΤΡΟΦΗ ΣΤΟ ΑΡΧΙΚΟ ΜΕΝΟΥ</w:t>
      </w:r>
      <w:r w:rsidR="00E04F8B">
        <w:rPr>
          <w:rFonts w:cs="Times New Roman"/>
          <w:color w:val="000000"/>
          <w:sz w:val="22"/>
          <w:szCs w:val="22"/>
        </w:rPr>
        <w:t>».</w:t>
      </w:r>
    </w:p>
    <w:p w:rsidR="00B65A21" w:rsidRDefault="00A25190" w:rsidP="001F39C1">
      <w:pPr>
        <w:pStyle w:val="Standard"/>
        <w:ind w:left="720"/>
        <w:rPr>
          <w:rFonts w:cs="Times New Roman"/>
          <w:color w:val="000000"/>
          <w:sz w:val="22"/>
          <w:szCs w:val="22"/>
        </w:rPr>
      </w:pPr>
      <w:r w:rsidRPr="00A25190">
        <w:rPr>
          <w:rFonts w:cs="Times New Roman"/>
          <w:color w:val="000000"/>
          <w:sz w:val="22"/>
          <w:szCs w:val="22"/>
        </w:rPr>
        <w:t>6.Το σύστημα επιστρέφει στην Κύρια Οθόνη</w:t>
      </w:r>
      <w:r w:rsidR="00E04F8B">
        <w:rPr>
          <w:rFonts w:cs="Times New Roman"/>
          <w:color w:val="000000"/>
          <w:sz w:val="22"/>
          <w:szCs w:val="22"/>
        </w:rPr>
        <w:t>.</w:t>
      </w:r>
    </w:p>
    <w:p w:rsidR="003005F4" w:rsidRDefault="003005F4" w:rsidP="001F39C1">
      <w:pPr>
        <w:pStyle w:val="Standard"/>
        <w:ind w:left="720"/>
        <w:rPr>
          <w:rFonts w:cs="Times New Roman"/>
          <w:color w:val="000000"/>
          <w:sz w:val="22"/>
          <w:szCs w:val="22"/>
        </w:rPr>
      </w:pPr>
    </w:p>
    <w:p w:rsidR="003005F4" w:rsidRPr="00A25190" w:rsidRDefault="00A25190" w:rsidP="001F39C1">
      <w:pPr>
        <w:pStyle w:val="Standard"/>
        <w:ind w:left="720"/>
        <w:rPr>
          <w:rFonts w:cs="Times New Roman"/>
          <w:color w:val="FF3333"/>
          <w:sz w:val="22"/>
          <w:szCs w:val="22"/>
        </w:rPr>
      </w:pPr>
      <w:r w:rsidRPr="00A25190">
        <w:rPr>
          <w:rFonts w:cs="Times New Roman"/>
          <w:color w:val="FF3333"/>
          <w:sz w:val="22"/>
          <w:szCs w:val="22"/>
        </w:rPr>
        <w:t xml:space="preserve">Εναλλακτική Ροή </w:t>
      </w:r>
    </w:p>
    <w:p w:rsidR="00A25190" w:rsidRPr="00A25190" w:rsidRDefault="00E04F8B" w:rsidP="001F39C1">
      <w:pPr>
        <w:pStyle w:val="Standard"/>
        <w:ind w:left="720"/>
        <w:rPr>
          <w:rFonts w:cs="Times New Roman"/>
          <w:color w:val="000000"/>
          <w:sz w:val="22"/>
          <w:szCs w:val="22"/>
        </w:rPr>
      </w:pPr>
      <w:r>
        <w:rPr>
          <w:rFonts w:cs="Times New Roman"/>
          <w:color w:val="000000"/>
          <w:sz w:val="22"/>
          <w:szCs w:val="22"/>
        </w:rPr>
        <w:t>3.α.1 Ο α</w:t>
      </w:r>
      <w:r w:rsidR="00A25190" w:rsidRPr="00A25190">
        <w:rPr>
          <w:rFonts w:cs="Times New Roman"/>
          <w:color w:val="000000"/>
          <w:sz w:val="22"/>
          <w:szCs w:val="22"/>
        </w:rPr>
        <w:t>γρότης επιλέγει τον τύπο καλλιέργειας: ΔΕΝΤΡΑ</w:t>
      </w:r>
      <w:r>
        <w:rPr>
          <w:rFonts w:cs="Times New Roman"/>
          <w:color w:val="000000"/>
          <w:sz w:val="22"/>
          <w:szCs w:val="22"/>
        </w:rPr>
        <w:t>.</w:t>
      </w:r>
    </w:p>
    <w:p w:rsidR="00A25190" w:rsidRDefault="00A25190" w:rsidP="001F39C1">
      <w:pPr>
        <w:pStyle w:val="Standard"/>
        <w:ind w:left="720"/>
        <w:rPr>
          <w:rFonts w:cs="Times New Roman"/>
          <w:color w:val="000000"/>
          <w:sz w:val="22"/>
          <w:szCs w:val="22"/>
        </w:rPr>
      </w:pPr>
      <w:r w:rsidRPr="00A25190">
        <w:rPr>
          <w:rFonts w:cs="Times New Roman"/>
          <w:color w:val="000000"/>
          <w:sz w:val="22"/>
          <w:szCs w:val="22"/>
        </w:rPr>
        <w:t>3</w:t>
      </w:r>
      <w:r w:rsidR="00E04F8B">
        <w:rPr>
          <w:rFonts w:cs="Times New Roman"/>
          <w:color w:val="000000"/>
          <w:sz w:val="22"/>
          <w:szCs w:val="22"/>
        </w:rPr>
        <w:t>.α.2 Ο α</w:t>
      </w:r>
      <w:r w:rsidRPr="00A25190">
        <w:rPr>
          <w:rFonts w:cs="Times New Roman"/>
          <w:color w:val="000000"/>
          <w:sz w:val="22"/>
          <w:szCs w:val="22"/>
        </w:rPr>
        <w:t>γρότης εισάγει τον αριθμό των δέντρων που έχει το χωράφι</w:t>
      </w:r>
      <w:r w:rsidR="00E04F8B">
        <w:rPr>
          <w:rFonts w:cs="Times New Roman"/>
          <w:color w:val="000000"/>
          <w:sz w:val="22"/>
          <w:szCs w:val="22"/>
        </w:rPr>
        <w:t>.</w:t>
      </w:r>
    </w:p>
    <w:p w:rsidR="003B40B0" w:rsidRPr="00A25190" w:rsidRDefault="003B40B0" w:rsidP="001F39C1">
      <w:pPr>
        <w:pStyle w:val="Standard"/>
        <w:ind w:left="720"/>
        <w:rPr>
          <w:rFonts w:cs="Times New Roman"/>
          <w:color w:val="000000"/>
          <w:sz w:val="22"/>
          <w:szCs w:val="22"/>
        </w:rPr>
      </w:pPr>
      <w:r>
        <w:rPr>
          <w:rFonts w:cs="Times New Roman"/>
          <w:color w:val="000000"/>
          <w:sz w:val="22"/>
          <w:szCs w:val="22"/>
        </w:rPr>
        <w:t>3.α.3 Το σύστημα καταχωρεί τον αριθμό των δέντρων.</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lastRenderedPageBreak/>
        <w:t xml:space="preserve">3.β.1 </w:t>
      </w:r>
      <w:r w:rsidR="00E04F8B">
        <w:rPr>
          <w:rFonts w:cs="Times New Roman"/>
          <w:color w:val="000000"/>
          <w:sz w:val="22"/>
          <w:szCs w:val="22"/>
        </w:rPr>
        <w:t>Ο α</w:t>
      </w:r>
      <w:r w:rsidRPr="00A25190">
        <w:rPr>
          <w:rFonts w:cs="Times New Roman"/>
          <w:color w:val="000000"/>
          <w:sz w:val="22"/>
          <w:szCs w:val="22"/>
        </w:rPr>
        <w:t>γρότης επιλέγει τον τύπο καλλιέργειας: ΦΥΤΡΕΣ</w:t>
      </w:r>
      <w:r w:rsidR="00E04F8B">
        <w:rPr>
          <w:rFonts w:cs="Times New Roman"/>
          <w:color w:val="000000"/>
          <w:sz w:val="22"/>
          <w:szCs w:val="22"/>
        </w:rPr>
        <w:t>.</w:t>
      </w:r>
    </w:p>
    <w:p w:rsidR="00A25190" w:rsidRDefault="00A25190" w:rsidP="001F39C1">
      <w:pPr>
        <w:pStyle w:val="Standard"/>
        <w:ind w:left="720"/>
        <w:rPr>
          <w:rFonts w:cs="Times New Roman"/>
          <w:color w:val="000000"/>
          <w:sz w:val="22"/>
          <w:szCs w:val="22"/>
        </w:rPr>
      </w:pPr>
      <w:r w:rsidRPr="00A25190">
        <w:rPr>
          <w:rFonts w:cs="Times New Roman"/>
          <w:color w:val="000000"/>
          <w:sz w:val="22"/>
          <w:szCs w:val="22"/>
        </w:rPr>
        <w:t xml:space="preserve">3.β.2 </w:t>
      </w:r>
      <w:r w:rsidR="00E04F8B">
        <w:rPr>
          <w:rFonts w:cs="Times New Roman"/>
          <w:color w:val="000000"/>
          <w:sz w:val="22"/>
          <w:szCs w:val="22"/>
        </w:rPr>
        <w:t>Ο α</w:t>
      </w:r>
      <w:r w:rsidRPr="00A25190">
        <w:rPr>
          <w:rFonts w:cs="Times New Roman"/>
          <w:color w:val="000000"/>
          <w:sz w:val="22"/>
          <w:szCs w:val="22"/>
        </w:rPr>
        <w:t>γρότης εισάγει τα στρέμματα του χωραφιού</w:t>
      </w:r>
      <w:r w:rsidR="00E04F8B">
        <w:rPr>
          <w:rFonts w:cs="Times New Roman"/>
          <w:color w:val="000000"/>
          <w:sz w:val="22"/>
          <w:szCs w:val="22"/>
        </w:rPr>
        <w:t>.</w:t>
      </w:r>
    </w:p>
    <w:p w:rsidR="000E23CD" w:rsidRDefault="003B40B0" w:rsidP="001F39C1">
      <w:pPr>
        <w:pStyle w:val="Standard"/>
        <w:ind w:left="720"/>
        <w:rPr>
          <w:rFonts w:cs="Times New Roman"/>
          <w:color w:val="000000"/>
          <w:sz w:val="22"/>
          <w:szCs w:val="22"/>
        </w:rPr>
      </w:pPr>
      <w:r>
        <w:rPr>
          <w:rFonts w:cs="Times New Roman"/>
          <w:color w:val="000000"/>
          <w:sz w:val="22"/>
          <w:szCs w:val="22"/>
        </w:rPr>
        <w:t>3.β.3 Το σύστημα καταχωρεί τα στρέμματα του χωραφιού.</w:t>
      </w:r>
    </w:p>
    <w:p w:rsidR="00DC38E3" w:rsidRDefault="00DC38E3" w:rsidP="001F39C1">
      <w:pPr>
        <w:pStyle w:val="Standard"/>
        <w:rPr>
          <w:rFonts w:cs="Times New Roman"/>
          <w:color w:val="000000"/>
          <w:sz w:val="22"/>
          <w:szCs w:val="22"/>
        </w:rPr>
      </w:pPr>
    </w:p>
    <w:p w:rsidR="00A25190" w:rsidRPr="00A25190" w:rsidRDefault="00A25190" w:rsidP="001F39C1">
      <w:pPr>
        <w:pStyle w:val="Standard"/>
        <w:rPr>
          <w:rFonts w:cs="Times New Roman"/>
          <w:color w:val="000000"/>
          <w:sz w:val="22"/>
          <w:szCs w:val="22"/>
        </w:rPr>
      </w:pPr>
    </w:p>
    <w:p w:rsidR="003D13A7" w:rsidRDefault="00A25190" w:rsidP="001F39C1">
      <w:pPr>
        <w:pStyle w:val="Standard"/>
        <w:ind w:left="720"/>
        <w:rPr>
          <w:rFonts w:cs="Times New Roman"/>
          <w:i/>
          <w:color w:val="000000"/>
          <w:sz w:val="22"/>
          <w:szCs w:val="22"/>
        </w:rPr>
      </w:pPr>
      <w:r w:rsidRPr="003D13A7">
        <w:rPr>
          <w:rFonts w:cs="Times New Roman"/>
          <w:i/>
          <w:color w:val="000000"/>
          <w:sz w:val="22"/>
          <w:szCs w:val="22"/>
        </w:rPr>
        <w:t>Περίπτωση Χρήσης 2: Ασθένειες Καλλιέργειας</w:t>
      </w:r>
    </w:p>
    <w:p w:rsidR="00A25190" w:rsidRDefault="00E04F8B" w:rsidP="001F39C1">
      <w:pPr>
        <w:pStyle w:val="Standard"/>
        <w:ind w:left="720"/>
        <w:rPr>
          <w:rFonts w:cs="Times New Roman"/>
          <w:color w:val="000000"/>
          <w:sz w:val="22"/>
          <w:szCs w:val="22"/>
        </w:rPr>
      </w:pPr>
      <w:r>
        <w:rPr>
          <w:rFonts w:cs="Times New Roman"/>
          <w:color w:val="000000"/>
          <w:sz w:val="22"/>
          <w:szCs w:val="22"/>
        </w:rPr>
        <w:t>Ο α</w:t>
      </w:r>
      <w:r w:rsidR="00A25190" w:rsidRPr="00A25190">
        <w:rPr>
          <w:rFonts w:cs="Times New Roman"/>
          <w:color w:val="000000"/>
          <w:sz w:val="22"/>
          <w:szCs w:val="22"/>
        </w:rPr>
        <w:t>γρότης επιλέγ</w:t>
      </w:r>
      <w:r w:rsidR="000E23CD">
        <w:rPr>
          <w:rFonts w:cs="Times New Roman"/>
          <w:color w:val="000000"/>
          <w:sz w:val="22"/>
          <w:szCs w:val="22"/>
        </w:rPr>
        <w:t xml:space="preserve">ει στην Κύρια </w:t>
      </w:r>
      <w:r>
        <w:rPr>
          <w:rFonts w:cs="Times New Roman"/>
          <w:color w:val="000000"/>
          <w:sz w:val="22"/>
          <w:szCs w:val="22"/>
        </w:rPr>
        <w:t>Οθόνη το πλήκτρο «</w:t>
      </w:r>
      <w:r w:rsidR="00A25190" w:rsidRPr="00A25190">
        <w:rPr>
          <w:rFonts w:cs="Times New Roman"/>
          <w:color w:val="000000"/>
          <w:sz w:val="22"/>
          <w:szCs w:val="22"/>
        </w:rPr>
        <w:t>Ασθένειες</w:t>
      </w:r>
      <w:r>
        <w:rPr>
          <w:rFonts w:cs="Times New Roman"/>
          <w:color w:val="000000"/>
          <w:sz w:val="22"/>
          <w:szCs w:val="22"/>
        </w:rPr>
        <w:t>»</w:t>
      </w:r>
      <w:r w:rsidR="00A25190" w:rsidRPr="00A25190">
        <w:rPr>
          <w:rFonts w:cs="Times New Roman"/>
          <w:color w:val="000000"/>
          <w:sz w:val="22"/>
          <w:szCs w:val="22"/>
        </w:rPr>
        <w:t xml:space="preserve">. </w:t>
      </w:r>
      <w:r>
        <w:rPr>
          <w:rFonts w:cs="Times New Roman"/>
          <w:color w:val="000000"/>
          <w:sz w:val="22"/>
          <w:szCs w:val="22"/>
        </w:rPr>
        <w:t>Το σύστημα εμφανίζει την οθόνη «</w:t>
      </w:r>
      <w:r w:rsidR="00A25190" w:rsidRPr="00A25190">
        <w:rPr>
          <w:rFonts w:cs="Times New Roman"/>
          <w:color w:val="000000"/>
          <w:sz w:val="22"/>
          <w:szCs w:val="22"/>
        </w:rPr>
        <w:t>Ασθένειες</w:t>
      </w:r>
      <w:r>
        <w:rPr>
          <w:rFonts w:cs="Times New Roman"/>
          <w:color w:val="000000"/>
          <w:sz w:val="22"/>
          <w:szCs w:val="22"/>
        </w:rPr>
        <w:t>»</w:t>
      </w:r>
      <w:r w:rsidR="00A25190" w:rsidRPr="00A25190">
        <w:rPr>
          <w:rFonts w:cs="Times New Roman"/>
          <w:color w:val="000000"/>
          <w:sz w:val="22"/>
          <w:szCs w:val="22"/>
        </w:rPr>
        <w:t xml:space="preserve"> η οποία λα</w:t>
      </w:r>
      <w:r>
        <w:rPr>
          <w:rFonts w:cs="Times New Roman"/>
          <w:color w:val="000000"/>
          <w:sz w:val="22"/>
          <w:szCs w:val="22"/>
        </w:rPr>
        <w:t>μβάνει από τον Κατάλογο των Δέντ</w:t>
      </w:r>
      <w:r w:rsidR="00A25190" w:rsidRPr="00A25190">
        <w:rPr>
          <w:rFonts w:cs="Times New Roman"/>
          <w:color w:val="000000"/>
          <w:sz w:val="22"/>
          <w:szCs w:val="22"/>
        </w:rPr>
        <w:t xml:space="preserve">ρων και των Φυτρών τα δέντρα και τις φύτρες και τα εμφανίζει. </w:t>
      </w:r>
      <w:r>
        <w:rPr>
          <w:rFonts w:cs="Times New Roman"/>
          <w:color w:val="000000"/>
          <w:sz w:val="22"/>
          <w:szCs w:val="22"/>
        </w:rPr>
        <w:t>Ο α</w:t>
      </w:r>
      <w:r w:rsidR="00A25190" w:rsidRPr="00A25190">
        <w:rPr>
          <w:rFonts w:cs="Times New Roman"/>
          <w:color w:val="000000"/>
          <w:sz w:val="22"/>
          <w:szCs w:val="22"/>
        </w:rPr>
        <w:t>γρότης επιλέγει δέντρ</w:t>
      </w:r>
      <w:r>
        <w:rPr>
          <w:rFonts w:cs="Times New Roman"/>
          <w:color w:val="000000"/>
          <w:sz w:val="22"/>
          <w:szCs w:val="22"/>
        </w:rPr>
        <w:t>ο ή φυτό και πατάει το πλήκτρο «</w:t>
      </w:r>
      <w:r w:rsidR="00A25190" w:rsidRPr="00A25190">
        <w:rPr>
          <w:rFonts w:cs="Times New Roman"/>
          <w:color w:val="000000"/>
          <w:sz w:val="22"/>
          <w:szCs w:val="22"/>
        </w:rPr>
        <w:t>Επόμενο</w:t>
      </w:r>
      <w:r>
        <w:rPr>
          <w:rFonts w:cs="Times New Roman"/>
          <w:color w:val="000000"/>
          <w:sz w:val="22"/>
          <w:szCs w:val="22"/>
        </w:rPr>
        <w:t>»</w:t>
      </w:r>
      <w:r w:rsidR="00A25190" w:rsidRPr="00A25190">
        <w:rPr>
          <w:rFonts w:cs="Times New Roman"/>
          <w:color w:val="000000"/>
          <w:sz w:val="22"/>
          <w:szCs w:val="22"/>
        </w:rPr>
        <w:t xml:space="preserve">. </w:t>
      </w:r>
      <w:r>
        <w:rPr>
          <w:rFonts w:cs="Times New Roman"/>
          <w:color w:val="000000"/>
          <w:sz w:val="22"/>
          <w:szCs w:val="22"/>
        </w:rPr>
        <w:t>Το σύστημα εμφανίζει την οθόνη «</w:t>
      </w:r>
      <w:r w:rsidR="00A25190" w:rsidRPr="00A25190">
        <w:rPr>
          <w:rFonts w:cs="Times New Roman"/>
          <w:color w:val="000000"/>
          <w:sz w:val="22"/>
          <w:szCs w:val="22"/>
        </w:rPr>
        <w:t>Πληροφορίες</w:t>
      </w:r>
      <w:r>
        <w:rPr>
          <w:rFonts w:cs="Times New Roman"/>
          <w:color w:val="000000"/>
          <w:sz w:val="22"/>
          <w:szCs w:val="22"/>
        </w:rPr>
        <w:t>»</w:t>
      </w:r>
      <w:r w:rsidR="00A25190" w:rsidRPr="00A25190">
        <w:rPr>
          <w:rFonts w:cs="Times New Roman"/>
          <w:color w:val="000000"/>
          <w:sz w:val="22"/>
          <w:szCs w:val="22"/>
        </w:rPr>
        <w:t xml:space="preserve">. Ο </w:t>
      </w:r>
      <w:r>
        <w:rPr>
          <w:rFonts w:cs="Times New Roman"/>
          <w:color w:val="000000"/>
          <w:sz w:val="22"/>
          <w:szCs w:val="22"/>
        </w:rPr>
        <w:t>α</w:t>
      </w:r>
      <w:r w:rsidR="00A25190" w:rsidRPr="00A25190">
        <w:rPr>
          <w:rFonts w:cs="Times New Roman"/>
          <w:color w:val="000000"/>
          <w:sz w:val="22"/>
          <w:szCs w:val="22"/>
        </w:rPr>
        <w:t xml:space="preserve">γρότης επιλέγει μια </w:t>
      </w:r>
      <w:r>
        <w:rPr>
          <w:rFonts w:cs="Times New Roman"/>
          <w:color w:val="000000"/>
          <w:sz w:val="22"/>
          <w:szCs w:val="22"/>
        </w:rPr>
        <w:t>ασθένεια και πατάει το πλήκτρο «Επόμενο»</w:t>
      </w:r>
      <w:r w:rsidR="00A25190" w:rsidRPr="00A25190">
        <w:rPr>
          <w:rFonts w:cs="Times New Roman"/>
          <w:color w:val="000000"/>
          <w:sz w:val="22"/>
          <w:szCs w:val="22"/>
        </w:rPr>
        <w:t xml:space="preserve">. Το σύστημα εμφανίζει νέα οθόνη </w:t>
      </w:r>
      <w:r>
        <w:rPr>
          <w:rFonts w:cs="Times New Roman"/>
          <w:color w:val="000000"/>
          <w:sz w:val="22"/>
          <w:szCs w:val="22"/>
        </w:rPr>
        <w:t>«</w:t>
      </w:r>
      <w:r w:rsidR="00A25190" w:rsidRPr="00A25190">
        <w:rPr>
          <w:rFonts w:cs="Times New Roman"/>
          <w:color w:val="000000"/>
          <w:sz w:val="22"/>
          <w:szCs w:val="22"/>
        </w:rPr>
        <w:t>Πληροφορίες</w:t>
      </w:r>
      <w:r>
        <w:rPr>
          <w:rFonts w:cs="Times New Roman"/>
          <w:color w:val="000000"/>
          <w:sz w:val="22"/>
          <w:szCs w:val="22"/>
        </w:rPr>
        <w:t xml:space="preserve">» </w:t>
      </w:r>
      <w:r w:rsidR="00A25190" w:rsidRPr="00A25190">
        <w:rPr>
          <w:rFonts w:cs="Times New Roman"/>
          <w:color w:val="000000"/>
          <w:sz w:val="22"/>
          <w:szCs w:val="22"/>
        </w:rPr>
        <w:t xml:space="preserve">που περιέχει πληροφορίες για την ασθένεια που επέλεξε ο αγρότης. </w:t>
      </w:r>
      <w:r>
        <w:rPr>
          <w:rFonts w:cs="Times New Roman"/>
          <w:color w:val="000000"/>
          <w:sz w:val="22"/>
          <w:szCs w:val="22"/>
        </w:rPr>
        <w:t>Ο αγρότης επιλέγει το πλήκτρο «</w:t>
      </w:r>
      <w:r w:rsidR="00A25190" w:rsidRPr="00A25190">
        <w:rPr>
          <w:rFonts w:cs="Times New Roman"/>
          <w:color w:val="000000"/>
          <w:sz w:val="22"/>
          <w:szCs w:val="22"/>
        </w:rPr>
        <w:t>ΕΠΙΣΤΡΟΦΗ ΣΤΟ ΑΡΧΙΚΟ ΜΕΝΟΥ</w:t>
      </w:r>
      <w:r>
        <w:rPr>
          <w:rFonts w:cs="Times New Roman"/>
          <w:color w:val="000000"/>
          <w:sz w:val="22"/>
          <w:szCs w:val="22"/>
        </w:rPr>
        <w:t>»</w:t>
      </w:r>
      <w:r w:rsidR="00A25190" w:rsidRPr="00A25190">
        <w:rPr>
          <w:rFonts w:cs="Times New Roman"/>
          <w:color w:val="000000"/>
          <w:sz w:val="22"/>
          <w:szCs w:val="22"/>
        </w:rPr>
        <w:t>. Το σύστημα επιστρέφει στην Κύρια Οθόνη</w:t>
      </w:r>
      <w:r>
        <w:rPr>
          <w:rFonts w:cs="Times New Roman"/>
          <w:color w:val="000000"/>
          <w:sz w:val="22"/>
          <w:szCs w:val="22"/>
        </w:rPr>
        <w:t>.</w:t>
      </w:r>
    </w:p>
    <w:p w:rsidR="00871992" w:rsidRPr="00A25190" w:rsidRDefault="00871992" w:rsidP="001F39C1">
      <w:pPr>
        <w:pStyle w:val="Standard"/>
        <w:ind w:left="720"/>
        <w:rPr>
          <w:rFonts w:cs="Times New Roman"/>
          <w:color w:val="000000"/>
          <w:sz w:val="22"/>
          <w:szCs w:val="22"/>
        </w:rPr>
      </w:pPr>
    </w:p>
    <w:p w:rsidR="00A25190" w:rsidRPr="00A25190" w:rsidRDefault="00A25190" w:rsidP="001F39C1">
      <w:pPr>
        <w:pStyle w:val="Standard"/>
        <w:ind w:left="720"/>
        <w:rPr>
          <w:rFonts w:cs="Times New Roman"/>
          <w:color w:val="FF3333"/>
          <w:sz w:val="22"/>
          <w:szCs w:val="22"/>
        </w:rPr>
      </w:pPr>
      <w:r w:rsidRPr="00A25190">
        <w:rPr>
          <w:rFonts w:cs="Times New Roman"/>
          <w:color w:val="FF3333"/>
          <w:sz w:val="22"/>
          <w:szCs w:val="22"/>
        </w:rPr>
        <w:t>Βασική Ροή</w:t>
      </w:r>
    </w:p>
    <w:p w:rsidR="00A25190" w:rsidRPr="00A25190" w:rsidRDefault="00237596" w:rsidP="001F39C1">
      <w:pPr>
        <w:pStyle w:val="Standard"/>
        <w:ind w:left="720"/>
        <w:rPr>
          <w:rFonts w:cs="Times New Roman"/>
          <w:color w:val="000000"/>
          <w:sz w:val="22"/>
          <w:szCs w:val="22"/>
        </w:rPr>
      </w:pPr>
      <w:r>
        <w:rPr>
          <w:rFonts w:cs="Times New Roman"/>
          <w:color w:val="000000"/>
          <w:sz w:val="22"/>
          <w:szCs w:val="22"/>
        </w:rPr>
        <w:t>1.Ο α</w:t>
      </w:r>
      <w:r w:rsidR="00A25190" w:rsidRPr="00A25190">
        <w:rPr>
          <w:rFonts w:cs="Times New Roman"/>
          <w:color w:val="000000"/>
          <w:sz w:val="22"/>
          <w:szCs w:val="22"/>
        </w:rPr>
        <w:t>γρότης επιλέγ</w:t>
      </w:r>
      <w:r>
        <w:rPr>
          <w:rFonts w:cs="Times New Roman"/>
          <w:color w:val="000000"/>
          <w:sz w:val="22"/>
          <w:szCs w:val="22"/>
        </w:rPr>
        <w:t>ει στην Κύρια Οθόνη το πλήκτρο «</w:t>
      </w:r>
      <w:r w:rsidR="00A25190" w:rsidRPr="00A25190">
        <w:rPr>
          <w:rFonts w:cs="Times New Roman"/>
          <w:color w:val="000000"/>
          <w:sz w:val="22"/>
          <w:szCs w:val="22"/>
        </w:rPr>
        <w:t>Ασθένειες</w:t>
      </w:r>
      <w:r>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2.</w:t>
      </w:r>
      <w:r w:rsidR="00237596">
        <w:rPr>
          <w:rFonts w:cs="Times New Roman"/>
          <w:color w:val="000000"/>
          <w:sz w:val="22"/>
          <w:szCs w:val="22"/>
        </w:rPr>
        <w:t>Το σύστημα εμφανίζει την οθόνη «</w:t>
      </w:r>
      <w:r w:rsidRPr="00A25190">
        <w:rPr>
          <w:rFonts w:cs="Times New Roman"/>
          <w:color w:val="000000"/>
          <w:sz w:val="22"/>
          <w:szCs w:val="22"/>
        </w:rPr>
        <w:t>Ασθένειες</w:t>
      </w:r>
      <w:r w:rsidR="00237596">
        <w:rPr>
          <w:rFonts w:cs="Times New Roman"/>
          <w:color w:val="000000"/>
          <w:sz w:val="22"/>
          <w:szCs w:val="22"/>
        </w:rPr>
        <w:t>»</w:t>
      </w:r>
      <w:r w:rsidRPr="00A25190">
        <w:rPr>
          <w:rFonts w:cs="Times New Roman"/>
          <w:color w:val="000000"/>
          <w:sz w:val="22"/>
          <w:szCs w:val="22"/>
        </w:rPr>
        <w:t xml:space="preserve"> η οποία λα</w:t>
      </w:r>
      <w:r w:rsidR="00237596">
        <w:rPr>
          <w:rFonts w:cs="Times New Roman"/>
          <w:color w:val="000000"/>
          <w:sz w:val="22"/>
          <w:szCs w:val="22"/>
        </w:rPr>
        <w:t>μβάνει από τον Κατάλογο των Δέντ</w:t>
      </w:r>
      <w:r w:rsidRPr="00A25190">
        <w:rPr>
          <w:rFonts w:cs="Times New Roman"/>
          <w:color w:val="000000"/>
          <w:sz w:val="22"/>
          <w:szCs w:val="22"/>
        </w:rPr>
        <w:t>ρων και των Φυτρών τα δέντρα και τις φύτρες και τα εμφανίζει</w:t>
      </w:r>
      <w:r w:rsidR="00237596">
        <w:rPr>
          <w:rFonts w:cs="Times New Roman"/>
          <w:color w:val="000000"/>
          <w:sz w:val="22"/>
          <w:szCs w:val="22"/>
        </w:rPr>
        <w:t>.</w:t>
      </w:r>
    </w:p>
    <w:p w:rsidR="00A25190" w:rsidRPr="00A25190" w:rsidRDefault="00237596" w:rsidP="001F39C1">
      <w:pPr>
        <w:pStyle w:val="Standard"/>
        <w:ind w:left="720"/>
        <w:rPr>
          <w:rFonts w:cs="Times New Roman"/>
          <w:color w:val="000000"/>
          <w:sz w:val="22"/>
          <w:szCs w:val="22"/>
        </w:rPr>
      </w:pPr>
      <w:r>
        <w:rPr>
          <w:rFonts w:cs="Times New Roman"/>
          <w:color w:val="000000"/>
          <w:sz w:val="22"/>
          <w:szCs w:val="22"/>
        </w:rPr>
        <w:t>3.Ο α</w:t>
      </w:r>
      <w:r w:rsidR="00A25190" w:rsidRPr="00A25190">
        <w:rPr>
          <w:rFonts w:cs="Times New Roman"/>
          <w:color w:val="000000"/>
          <w:sz w:val="22"/>
          <w:szCs w:val="22"/>
        </w:rPr>
        <w:t xml:space="preserve">γρότης επιλέγει </w:t>
      </w:r>
      <w:r w:rsidR="000E23CD">
        <w:rPr>
          <w:rFonts w:cs="Times New Roman"/>
          <w:color w:val="000000"/>
          <w:sz w:val="22"/>
          <w:szCs w:val="22"/>
        </w:rPr>
        <w:t>μία καλλιέργεια</w:t>
      </w:r>
      <w:r>
        <w:rPr>
          <w:rFonts w:cs="Times New Roman"/>
          <w:color w:val="000000"/>
          <w:sz w:val="22"/>
          <w:szCs w:val="22"/>
        </w:rPr>
        <w:t xml:space="preserve"> και πατάει το πλήκτρο «</w:t>
      </w:r>
      <w:r w:rsidR="00A25190" w:rsidRPr="00A25190">
        <w:rPr>
          <w:rFonts w:cs="Times New Roman"/>
          <w:color w:val="000000"/>
          <w:sz w:val="22"/>
          <w:szCs w:val="22"/>
        </w:rPr>
        <w:t>Επόμενο</w:t>
      </w:r>
      <w:r>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4.</w:t>
      </w:r>
      <w:r w:rsidR="00237596">
        <w:rPr>
          <w:rFonts w:cs="Times New Roman"/>
          <w:color w:val="000000"/>
          <w:sz w:val="22"/>
          <w:szCs w:val="22"/>
        </w:rPr>
        <w:t>Το σύστημα εμφανίζει την οθόνη «</w:t>
      </w:r>
      <w:r w:rsidRPr="00A25190">
        <w:rPr>
          <w:rFonts w:cs="Times New Roman"/>
          <w:color w:val="000000"/>
          <w:sz w:val="22"/>
          <w:szCs w:val="22"/>
        </w:rPr>
        <w:t>Πληροφορίες</w:t>
      </w:r>
      <w:r w:rsidR="00237596">
        <w:rPr>
          <w:rFonts w:cs="Times New Roman"/>
          <w:color w:val="000000"/>
          <w:sz w:val="22"/>
          <w:szCs w:val="22"/>
        </w:rPr>
        <w:t>».</w:t>
      </w:r>
    </w:p>
    <w:p w:rsidR="00A25190" w:rsidRPr="00A25190" w:rsidRDefault="00237596" w:rsidP="001F39C1">
      <w:pPr>
        <w:pStyle w:val="Standard"/>
        <w:ind w:left="720"/>
        <w:rPr>
          <w:rFonts w:cs="Times New Roman"/>
          <w:color w:val="000000"/>
          <w:sz w:val="22"/>
          <w:szCs w:val="22"/>
        </w:rPr>
      </w:pPr>
      <w:r>
        <w:rPr>
          <w:rFonts w:cs="Times New Roman"/>
          <w:color w:val="000000"/>
          <w:sz w:val="22"/>
          <w:szCs w:val="22"/>
        </w:rPr>
        <w:t>5.Ο αγρότης επιλέγει μί</w:t>
      </w:r>
      <w:r w:rsidR="00A25190" w:rsidRPr="00A25190">
        <w:rPr>
          <w:rFonts w:cs="Times New Roman"/>
          <w:color w:val="000000"/>
          <w:sz w:val="22"/>
          <w:szCs w:val="22"/>
        </w:rPr>
        <w:t xml:space="preserve">α </w:t>
      </w:r>
      <w:r>
        <w:rPr>
          <w:rFonts w:cs="Times New Roman"/>
          <w:color w:val="000000"/>
          <w:sz w:val="22"/>
          <w:szCs w:val="22"/>
        </w:rPr>
        <w:t>ασθένεια και πατάει το πλήκτρο «Επόμενο».</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6.</w:t>
      </w:r>
      <w:r w:rsidR="00237596">
        <w:rPr>
          <w:rFonts w:cs="Times New Roman"/>
          <w:color w:val="000000"/>
          <w:sz w:val="22"/>
          <w:szCs w:val="22"/>
        </w:rPr>
        <w:t>Το σύστημα εμφανίζει νέα οθόνη «</w:t>
      </w:r>
      <w:r w:rsidRPr="00A25190">
        <w:rPr>
          <w:rFonts w:cs="Times New Roman"/>
          <w:color w:val="000000"/>
          <w:sz w:val="22"/>
          <w:szCs w:val="22"/>
        </w:rPr>
        <w:t>Πληροφορίες</w:t>
      </w:r>
      <w:r w:rsidR="00237596">
        <w:rPr>
          <w:rFonts w:cs="Times New Roman"/>
          <w:color w:val="000000"/>
          <w:sz w:val="22"/>
          <w:szCs w:val="22"/>
        </w:rPr>
        <w:t xml:space="preserve">» </w:t>
      </w:r>
      <w:r w:rsidRPr="00A25190">
        <w:rPr>
          <w:rFonts w:cs="Times New Roman"/>
          <w:color w:val="000000"/>
          <w:sz w:val="22"/>
          <w:szCs w:val="22"/>
        </w:rPr>
        <w:t>που περιέχει πληροφορίες για την ασθένεια που επέλεξε ο αγρότης</w:t>
      </w:r>
      <w:r w:rsidR="001C05FD">
        <w:rPr>
          <w:rFonts w:cs="Times New Roman"/>
          <w:color w:val="000000"/>
          <w:sz w:val="22"/>
          <w:szCs w:val="22"/>
        </w:rPr>
        <w:t>.</w:t>
      </w:r>
    </w:p>
    <w:p w:rsidR="00A25190" w:rsidRPr="00A25190" w:rsidRDefault="001C05FD" w:rsidP="001F39C1">
      <w:pPr>
        <w:pStyle w:val="Standard"/>
        <w:ind w:left="720"/>
        <w:rPr>
          <w:rFonts w:cs="Times New Roman"/>
          <w:color w:val="000000"/>
          <w:sz w:val="22"/>
          <w:szCs w:val="22"/>
        </w:rPr>
      </w:pPr>
      <w:r>
        <w:rPr>
          <w:rFonts w:cs="Times New Roman"/>
          <w:color w:val="000000"/>
          <w:sz w:val="22"/>
          <w:szCs w:val="22"/>
        </w:rPr>
        <w:t>7.Ο αγρότης επιλέγει το πλήκτρο «ΕΠΙΣΤΡΟΦΗ ΣΤΟ ΑΡΧΙΚΟ ΜΕΝΟΥ».</w:t>
      </w:r>
    </w:p>
    <w:p w:rsidR="00A25190" w:rsidRDefault="00A25190" w:rsidP="001F39C1">
      <w:pPr>
        <w:pStyle w:val="Standard"/>
        <w:ind w:left="720"/>
        <w:rPr>
          <w:rFonts w:cs="Times New Roman"/>
          <w:color w:val="000000"/>
          <w:sz w:val="22"/>
          <w:szCs w:val="22"/>
        </w:rPr>
      </w:pPr>
      <w:r w:rsidRPr="00A25190">
        <w:rPr>
          <w:rFonts w:cs="Times New Roman"/>
          <w:color w:val="000000"/>
          <w:sz w:val="22"/>
          <w:szCs w:val="22"/>
        </w:rPr>
        <w:t>8.Το σύστημα επιστρέφει στην Κύρια Οθόνη</w:t>
      </w:r>
      <w:r w:rsidR="001C05FD">
        <w:rPr>
          <w:rFonts w:cs="Times New Roman"/>
          <w:color w:val="000000"/>
          <w:sz w:val="22"/>
          <w:szCs w:val="22"/>
        </w:rPr>
        <w:t>.</w:t>
      </w:r>
    </w:p>
    <w:p w:rsidR="00871992" w:rsidRDefault="00871992" w:rsidP="001F39C1">
      <w:pPr>
        <w:pStyle w:val="Standard"/>
        <w:ind w:left="720"/>
        <w:rPr>
          <w:rFonts w:cs="Times New Roman"/>
          <w:color w:val="000000"/>
          <w:sz w:val="22"/>
          <w:szCs w:val="22"/>
        </w:rPr>
      </w:pPr>
    </w:p>
    <w:p w:rsidR="00871992" w:rsidRDefault="000E23CD" w:rsidP="001F39C1">
      <w:pPr>
        <w:pStyle w:val="Standard"/>
        <w:ind w:left="720"/>
        <w:rPr>
          <w:rFonts w:cs="Times New Roman"/>
          <w:color w:val="FF0000"/>
          <w:sz w:val="22"/>
          <w:szCs w:val="22"/>
        </w:rPr>
      </w:pPr>
      <w:r w:rsidRPr="000E23CD">
        <w:rPr>
          <w:rFonts w:cs="Times New Roman"/>
          <w:color w:val="FF0000"/>
          <w:sz w:val="22"/>
          <w:szCs w:val="22"/>
        </w:rPr>
        <w:t>Εναλλακτική Ροή</w:t>
      </w:r>
    </w:p>
    <w:p w:rsidR="000E23CD" w:rsidRDefault="000E23CD" w:rsidP="001F39C1">
      <w:pPr>
        <w:pStyle w:val="Standard"/>
        <w:ind w:left="720"/>
        <w:rPr>
          <w:rFonts w:cs="Times New Roman"/>
          <w:sz w:val="22"/>
          <w:szCs w:val="22"/>
        </w:rPr>
      </w:pPr>
      <w:r>
        <w:rPr>
          <w:rFonts w:cs="Times New Roman"/>
          <w:sz w:val="22"/>
          <w:szCs w:val="22"/>
        </w:rPr>
        <w:t>3.α.1 Ο αγρότης επιλέγει δέντρο από την κατηγορία: ΔΕΝΤΡΑ.</w:t>
      </w:r>
    </w:p>
    <w:p w:rsidR="00DC38E3" w:rsidRDefault="000E23CD" w:rsidP="001F39C1">
      <w:pPr>
        <w:pStyle w:val="Standard"/>
        <w:ind w:left="720"/>
        <w:rPr>
          <w:rFonts w:cs="Times New Roman"/>
          <w:color w:val="000000"/>
          <w:sz w:val="22"/>
          <w:szCs w:val="22"/>
        </w:rPr>
      </w:pPr>
      <w:r>
        <w:rPr>
          <w:rFonts w:cs="Times New Roman"/>
          <w:sz w:val="22"/>
          <w:szCs w:val="22"/>
        </w:rPr>
        <w:t>3.β.1 Ο αγρότης επιλέγει φύτρα από την κατηγορία: ΦΥΤΡΕΣ.</w:t>
      </w:r>
    </w:p>
    <w:p w:rsidR="00B65A21" w:rsidRDefault="00B65A21" w:rsidP="001F39C1">
      <w:pPr>
        <w:pStyle w:val="Standard"/>
        <w:rPr>
          <w:rFonts w:cs="Times New Roman"/>
          <w:color w:val="000000"/>
          <w:sz w:val="22"/>
          <w:szCs w:val="22"/>
        </w:rPr>
      </w:pPr>
    </w:p>
    <w:p w:rsidR="000E23CD" w:rsidRPr="00A25190" w:rsidRDefault="000E23CD" w:rsidP="001F39C1">
      <w:pPr>
        <w:pStyle w:val="Standard"/>
        <w:ind w:left="720"/>
        <w:rPr>
          <w:rFonts w:cs="Times New Roman"/>
          <w:color w:val="000000"/>
          <w:sz w:val="22"/>
          <w:szCs w:val="22"/>
        </w:rPr>
      </w:pPr>
    </w:p>
    <w:p w:rsidR="00A25190" w:rsidRPr="003D13A7" w:rsidRDefault="00A25190" w:rsidP="001F39C1">
      <w:pPr>
        <w:pStyle w:val="Standard"/>
        <w:ind w:left="720"/>
        <w:rPr>
          <w:rFonts w:cs="Times New Roman"/>
          <w:i/>
          <w:color w:val="000000"/>
          <w:sz w:val="22"/>
          <w:szCs w:val="22"/>
        </w:rPr>
      </w:pPr>
      <w:r w:rsidRPr="003D13A7">
        <w:rPr>
          <w:rFonts w:cs="Times New Roman"/>
          <w:i/>
          <w:color w:val="000000"/>
          <w:sz w:val="22"/>
          <w:szCs w:val="22"/>
        </w:rPr>
        <w:t>Περίπτωση Χρήσης 3: Υβρίδια</w:t>
      </w:r>
    </w:p>
    <w:p w:rsidR="00A25190" w:rsidRDefault="00A25190" w:rsidP="001F39C1">
      <w:pPr>
        <w:pStyle w:val="Standard"/>
        <w:ind w:left="720"/>
        <w:rPr>
          <w:rFonts w:cs="Times New Roman"/>
          <w:color w:val="000000"/>
          <w:sz w:val="22"/>
          <w:szCs w:val="22"/>
        </w:rPr>
      </w:pPr>
      <w:r w:rsidRPr="00A25190">
        <w:rPr>
          <w:rFonts w:cs="Times New Roman"/>
          <w:color w:val="000000"/>
          <w:sz w:val="22"/>
          <w:szCs w:val="22"/>
        </w:rPr>
        <w:t xml:space="preserve">Ο </w:t>
      </w:r>
      <w:r w:rsidR="003D13A7">
        <w:rPr>
          <w:rFonts w:cs="Times New Roman"/>
          <w:color w:val="000000"/>
          <w:sz w:val="22"/>
          <w:szCs w:val="22"/>
        </w:rPr>
        <w:t>α</w:t>
      </w:r>
      <w:r w:rsidRPr="00A25190">
        <w:rPr>
          <w:rFonts w:cs="Times New Roman"/>
          <w:color w:val="000000"/>
          <w:sz w:val="22"/>
          <w:szCs w:val="22"/>
        </w:rPr>
        <w:t>γρότης επιλέγ</w:t>
      </w:r>
      <w:r w:rsidR="000E23CD">
        <w:rPr>
          <w:rFonts w:cs="Times New Roman"/>
          <w:color w:val="000000"/>
          <w:sz w:val="22"/>
          <w:szCs w:val="22"/>
        </w:rPr>
        <w:t xml:space="preserve">ει στην </w:t>
      </w:r>
      <w:r w:rsidR="003D13A7">
        <w:rPr>
          <w:rFonts w:cs="Times New Roman"/>
          <w:color w:val="000000"/>
          <w:sz w:val="22"/>
          <w:szCs w:val="22"/>
        </w:rPr>
        <w:t>Κύρια Οθόνη το πλήκτρο «</w:t>
      </w:r>
      <w:r w:rsidRPr="00A25190">
        <w:rPr>
          <w:rFonts w:cs="Times New Roman"/>
          <w:color w:val="000000"/>
          <w:sz w:val="22"/>
          <w:szCs w:val="22"/>
        </w:rPr>
        <w:t>Υβρίδια</w:t>
      </w:r>
      <w:r w:rsidR="003D13A7">
        <w:rPr>
          <w:rFonts w:cs="Times New Roman"/>
          <w:color w:val="000000"/>
          <w:sz w:val="22"/>
          <w:szCs w:val="22"/>
        </w:rPr>
        <w:t>»</w:t>
      </w:r>
      <w:r w:rsidRPr="00A25190">
        <w:rPr>
          <w:rFonts w:cs="Times New Roman"/>
          <w:color w:val="000000"/>
          <w:sz w:val="22"/>
          <w:szCs w:val="22"/>
        </w:rPr>
        <w:t xml:space="preserve">. </w:t>
      </w:r>
      <w:r w:rsidR="003D13A7">
        <w:rPr>
          <w:rFonts w:cs="Times New Roman"/>
          <w:color w:val="000000"/>
          <w:sz w:val="22"/>
          <w:szCs w:val="22"/>
        </w:rPr>
        <w:t>Το σύστημα εμφανίζει την οθόνη «</w:t>
      </w:r>
      <w:r w:rsidRPr="00A25190">
        <w:rPr>
          <w:rFonts w:cs="Times New Roman"/>
          <w:color w:val="000000"/>
          <w:sz w:val="22"/>
          <w:szCs w:val="22"/>
        </w:rPr>
        <w:t>Υβρίδια</w:t>
      </w:r>
      <w:r w:rsidR="003D13A7">
        <w:rPr>
          <w:rFonts w:cs="Times New Roman"/>
          <w:color w:val="000000"/>
          <w:sz w:val="22"/>
          <w:szCs w:val="22"/>
        </w:rPr>
        <w:t>»</w:t>
      </w:r>
      <w:r w:rsidRPr="00A25190">
        <w:rPr>
          <w:rFonts w:cs="Times New Roman"/>
          <w:color w:val="000000"/>
          <w:sz w:val="22"/>
          <w:szCs w:val="22"/>
        </w:rPr>
        <w:t xml:space="preserve"> η οποία λαμβάνει από τον Κατάλογο των Δέν</w:t>
      </w:r>
      <w:r w:rsidR="003D13A7">
        <w:rPr>
          <w:rFonts w:cs="Times New Roman"/>
          <w:color w:val="000000"/>
          <w:sz w:val="22"/>
          <w:szCs w:val="22"/>
        </w:rPr>
        <w:t>τ</w:t>
      </w:r>
      <w:r w:rsidRPr="00A25190">
        <w:rPr>
          <w:rFonts w:cs="Times New Roman"/>
          <w:color w:val="000000"/>
          <w:sz w:val="22"/>
          <w:szCs w:val="22"/>
        </w:rPr>
        <w:t xml:space="preserve">ρων και των Φυτρών τα δέντρα και τις φύτρες και τα εμφανίζει. Ο αγρότης επιλέγει μία καλλιέργεια. Το σύστημα λαμβάνει από τον Κατάλογο των Υβριδίων τα υβρίδια που σχετίζονται με την καλλιέργεια που επιλέχθηκε και τα εμφανίζει. Ο </w:t>
      </w:r>
      <w:r w:rsidR="003D13A7">
        <w:rPr>
          <w:rFonts w:cs="Times New Roman"/>
          <w:color w:val="000000"/>
          <w:sz w:val="22"/>
          <w:szCs w:val="22"/>
        </w:rPr>
        <w:t>α</w:t>
      </w:r>
      <w:r w:rsidRPr="00A25190">
        <w:rPr>
          <w:rFonts w:cs="Times New Roman"/>
          <w:color w:val="000000"/>
          <w:sz w:val="22"/>
          <w:szCs w:val="22"/>
        </w:rPr>
        <w:t>γρότης επιλέγει ένα</w:t>
      </w:r>
      <w:r w:rsidR="003D13A7">
        <w:rPr>
          <w:rFonts w:cs="Times New Roman"/>
          <w:color w:val="000000"/>
          <w:sz w:val="22"/>
          <w:szCs w:val="22"/>
        </w:rPr>
        <w:t xml:space="preserve"> υβρίδιο και πατάει το πλήκτρο «</w:t>
      </w:r>
      <w:r w:rsidRPr="00A25190">
        <w:rPr>
          <w:rFonts w:cs="Times New Roman"/>
          <w:color w:val="000000"/>
          <w:sz w:val="22"/>
          <w:szCs w:val="22"/>
        </w:rPr>
        <w:t>Επόμενο</w:t>
      </w:r>
      <w:r w:rsidR="003D13A7">
        <w:rPr>
          <w:rFonts w:cs="Times New Roman"/>
          <w:color w:val="000000"/>
          <w:sz w:val="22"/>
          <w:szCs w:val="22"/>
        </w:rPr>
        <w:t>»</w:t>
      </w:r>
      <w:r w:rsidRPr="00A25190">
        <w:rPr>
          <w:rFonts w:cs="Times New Roman"/>
          <w:color w:val="000000"/>
          <w:sz w:val="22"/>
          <w:szCs w:val="22"/>
        </w:rPr>
        <w:t xml:space="preserve">. Το σύστημα εμφανίζει νέα οθόνη με πληροφορίες για το υβρίδιο που επιλέχθηκε. </w:t>
      </w:r>
      <w:r w:rsidR="003D13A7">
        <w:rPr>
          <w:rFonts w:cs="Times New Roman"/>
          <w:color w:val="000000"/>
          <w:sz w:val="22"/>
          <w:szCs w:val="22"/>
        </w:rPr>
        <w:t>Ο αγρότης επιλέγει το πλήκτρο</w:t>
      </w:r>
      <w:r w:rsidR="00BE4EEB">
        <w:rPr>
          <w:rFonts w:cs="Times New Roman"/>
          <w:color w:val="000000"/>
          <w:sz w:val="22"/>
          <w:szCs w:val="22"/>
        </w:rPr>
        <w:t xml:space="preserve"> «ΕΠΙΣΤΡΟΦΗ ΣΤΟ ΑΡΧΙΚΟ ΜΕΝΟΥ» και τ</w:t>
      </w:r>
      <w:r w:rsidRPr="00A25190">
        <w:rPr>
          <w:rFonts w:cs="Times New Roman"/>
          <w:color w:val="000000"/>
          <w:sz w:val="22"/>
          <w:szCs w:val="22"/>
        </w:rPr>
        <w:t>ο σύστημα επιστρέφει στην Κύρια Οθόνη</w:t>
      </w:r>
      <w:r w:rsidR="003D13A7">
        <w:rPr>
          <w:rFonts w:cs="Times New Roman"/>
          <w:color w:val="000000"/>
          <w:sz w:val="22"/>
          <w:szCs w:val="22"/>
        </w:rPr>
        <w:t>.</w:t>
      </w:r>
    </w:p>
    <w:p w:rsidR="00871992" w:rsidRPr="00A25190" w:rsidRDefault="00871992" w:rsidP="001F39C1">
      <w:pPr>
        <w:pStyle w:val="Standard"/>
        <w:ind w:left="720"/>
        <w:rPr>
          <w:rFonts w:cs="Times New Roman"/>
          <w:color w:val="000000"/>
          <w:sz w:val="22"/>
          <w:szCs w:val="22"/>
        </w:rPr>
      </w:pPr>
    </w:p>
    <w:p w:rsidR="00A25190" w:rsidRPr="00A25190" w:rsidRDefault="00A25190" w:rsidP="001F39C1">
      <w:pPr>
        <w:pStyle w:val="Standard"/>
        <w:ind w:left="720"/>
        <w:rPr>
          <w:rFonts w:cs="Times New Roman"/>
          <w:color w:val="FF3333"/>
          <w:sz w:val="22"/>
          <w:szCs w:val="22"/>
        </w:rPr>
      </w:pPr>
      <w:r w:rsidRPr="00A25190">
        <w:rPr>
          <w:rFonts w:cs="Times New Roman"/>
          <w:color w:val="FF3333"/>
          <w:sz w:val="22"/>
          <w:szCs w:val="22"/>
        </w:rPr>
        <w:t>Βασική Ροή</w:t>
      </w:r>
    </w:p>
    <w:p w:rsidR="00A25190" w:rsidRPr="00A25190" w:rsidRDefault="003D13A7" w:rsidP="001F39C1">
      <w:pPr>
        <w:pStyle w:val="Standard"/>
        <w:ind w:left="720"/>
        <w:rPr>
          <w:rFonts w:cs="Times New Roman"/>
          <w:color w:val="000000"/>
          <w:sz w:val="22"/>
          <w:szCs w:val="22"/>
        </w:rPr>
      </w:pPr>
      <w:r>
        <w:rPr>
          <w:rFonts w:cs="Times New Roman"/>
          <w:color w:val="000000"/>
          <w:sz w:val="22"/>
          <w:szCs w:val="22"/>
        </w:rPr>
        <w:t>1.Ο α</w:t>
      </w:r>
      <w:r w:rsidR="00A25190" w:rsidRPr="00A25190">
        <w:rPr>
          <w:rFonts w:cs="Times New Roman"/>
          <w:color w:val="000000"/>
          <w:sz w:val="22"/>
          <w:szCs w:val="22"/>
        </w:rPr>
        <w:t>γρότης επιλέγ</w:t>
      </w:r>
      <w:r>
        <w:rPr>
          <w:rFonts w:cs="Times New Roman"/>
          <w:color w:val="000000"/>
          <w:sz w:val="22"/>
          <w:szCs w:val="22"/>
        </w:rPr>
        <w:t>ει στην Κύρια Οθόνη το πλήκτρο «Υβρίδια».</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2.</w:t>
      </w:r>
      <w:r w:rsidR="003D13A7">
        <w:rPr>
          <w:rFonts w:cs="Times New Roman"/>
          <w:color w:val="000000"/>
          <w:sz w:val="22"/>
          <w:szCs w:val="22"/>
        </w:rPr>
        <w:t>Το σύστημα εμφανίζει την οθόνη «</w:t>
      </w:r>
      <w:r w:rsidRPr="00A25190">
        <w:rPr>
          <w:rFonts w:cs="Times New Roman"/>
          <w:color w:val="000000"/>
          <w:sz w:val="22"/>
          <w:szCs w:val="22"/>
        </w:rPr>
        <w:t>Υβρίδια</w:t>
      </w:r>
      <w:r w:rsidR="003D13A7">
        <w:rPr>
          <w:rFonts w:cs="Times New Roman"/>
          <w:color w:val="000000"/>
          <w:sz w:val="22"/>
          <w:szCs w:val="22"/>
        </w:rPr>
        <w:t xml:space="preserve">» </w:t>
      </w:r>
      <w:r w:rsidRPr="00A25190">
        <w:rPr>
          <w:rFonts w:cs="Times New Roman"/>
          <w:color w:val="000000"/>
          <w:sz w:val="22"/>
          <w:szCs w:val="22"/>
        </w:rPr>
        <w:t>η οποία λα</w:t>
      </w:r>
      <w:r w:rsidR="003D13A7">
        <w:rPr>
          <w:rFonts w:cs="Times New Roman"/>
          <w:color w:val="000000"/>
          <w:sz w:val="22"/>
          <w:szCs w:val="22"/>
        </w:rPr>
        <w:t>μβάνει από τον Κατάλογο των Δέντ</w:t>
      </w:r>
      <w:r w:rsidRPr="00A25190">
        <w:rPr>
          <w:rFonts w:cs="Times New Roman"/>
          <w:color w:val="000000"/>
          <w:sz w:val="22"/>
          <w:szCs w:val="22"/>
        </w:rPr>
        <w:t>ρων και των Φυτρών τα δέντρα και τις φύτρες και τα εμφανίζει</w:t>
      </w:r>
      <w:r w:rsidR="003D13A7">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3.Ο αγρότης επιλέγει μία καλλιέργεια</w:t>
      </w:r>
      <w:r w:rsidR="003D13A7">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4.Το σύστημα λαμβάνει από τον Κατάλογο των Υβριδίων τα υβρίδια που σχετίζονται με την καλλιέργεια που επιλέχθηκε και τα εμφανίζει</w:t>
      </w:r>
      <w:r w:rsidR="003D13A7">
        <w:rPr>
          <w:rFonts w:cs="Times New Roman"/>
          <w:color w:val="000000"/>
          <w:sz w:val="22"/>
          <w:szCs w:val="22"/>
        </w:rPr>
        <w:t>.</w:t>
      </w:r>
    </w:p>
    <w:p w:rsidR="00A25190" w:rsidRPr="00A25190" w:rsidRDefault="003D13A7" w:rsidP="001F39C1">
      <w:pPr>
        <w:pStyle w:val="Standard"/>
        <w:ind w:left="720"/>
        <w:rPr>
          <w:rFonts w:cs="Times New Roman"/>
          <w:color w:val="000000"/>
          <w:sz w:val="22"/>
          <w:szCs w:val="22"/>
        </w:rPr>
      </w:pPr>
      <w:r>
        <w:rPr>
          <w:rFonts w:cs="Times New Roman"/>
          <w:color w:val="000000"/>
          <w:sz w:val="22"/>
          <w:szCs w:val="22"/>
        </w:rPr>
        <w:t>5.Ο α</w:t>
      </w:r>
      <w:r w:rsidR="00A25190" w:rsidRPr="00A25190">
        <w:rPr>
          <w:rFonts w:cs="Times New Roman"/>
          <w:color w:val="000000"/>
          <w:sz w:val="22"/>
          <w:szCs w:val="22"/>
        </w:rPr>
        <w:t>γρότης επιλέγει ένα</w:t>
      </w:r>
      <w:r>
        <w:rPr>
          <w:rFonts w:cs="Times New Roman"/>
          <w:color w:val="000000"/>
          <w:sz w:val="22"/>
          <w:szCs w:val="22"/>
        </w:rPr>
        <w:t xml:space="preserve"> υβρίδιο και πατάει το πλήκτρο «</w:t>
      </w:r>
      <w:r w:rsidR="00A25190" w:rsidRPr="00A25190">
        <w:rPr>
          <w:rFonts w:cs="Times New Roman"/>
          <w:color w:val="000000"/>
          <w:sz w:val="22"/>
          <w:szCs w:val="22"/>
        </w:rPr>
        <w:t>Επόμενο</w:t>
      </w:r>
      <w:r>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6.Το σύστημα εμφανίζει νέα οθόνη με πληροφορίες για το υβρίδιο που επιλέχθηκε</w:t>
      </w:r>
      <w:r w:rsidR="003D13A7">
        <w:rPr>
          <w:rFonts w:cs="Times New Roman"/>
          <w:color w:val="000000"/>
          <w:sz w:val="22"/>
          <w:szCs w:val="22"/>
        </w:rPr>
        <w:t>.</w:t>
      </w:r>
    </w:p>
    <w:p w:rsidR="00A25190" w:rsidRPr="00A25190" w:rsidRDefault="003D13A7" w:rsidP="001F39C1">
      <w:pPr>
        <w:pStyle w:val="Standard"/>
        <w:ind w:left="720"/>
        <w:rPr>
          <w:rFonts w:cs="Times New Roman"/>
          <w:color w:val="000000"/>
          <w:sz w:val="22"/>
          <w:szCs w:val="22"/>
        </w:rPr>
      </w:pPr>
      <w:r>
        <w:rPr>
          <w:rFonts w:cs="Times New Roman"/>
          <w:color w:val="000000"/>
          <w:sz w:val="22"/>
          <w:szCs w:val="22"/>
        </w:rPr>
        <w:t>7.Ο αγρότης επιλέγει το πλήκτρο «ΕΠΙΣΤΡΟΦΗ ΣΤΟ ΑΡΧΙΚΟ ΜΕΝΟΥ».</w:t>
      </w:r>
    </w:p>
    <w:p w:rsidR="00800DC4" w:rsidRDefault="00A25190" w:rsidP="001F39C1">
      <w:pPr>
        <w:pStyle w:val="Standard"/>
        <w:ind w:left="720"/>
        <w:rPr>
          <w:rFonts w:cs="Times New Roman"/>
          <w:color w:val="000000"/>
          <w:sz w:val="22"/>
          <w:szCs w:val="22"/>
        </w:rPr>
      </w:pPr>
      <w:r w:rsidRPr="00A25190">
        <w:rPr>
          <w:rFonts w:cs="Times New Roman"/>
          <w:color w:val="000000"/>
          <w:sz w:val="22"/>
          <w:szCs w:val="22"/>
        </w:rPr>
        <w:t>8.Το σύστημα επιστρέφει στην Κύρια Οθόνη</w:t>
      </w:r>
      <w:r w:rsidR="003D13A7">
        <w:rPr>
          <w:rFonts w:cs="Times New Roman"/>
          <w:color w:val="000000"/>
          <w:sz w:val="22"/>
          <w:szCs w:val="22"/>
        </w:rPr>
        <w:t>.</w:t>
      </w:r>
    </w:p>
    <w:p w:rsidR="00871992" w:rsidRDefault="00871992" w:rsidP="001F39C1">
      <w:pPr>
        <w:pStyle w:val="Standard"/>
        <w:ind w:left="720"/>
        <w:rPr>
          <w:rFonts w:cs="Times New Roman"/>
          <w:color w:val="000000"/>
          <w:sz w:val="22"/>
          <w:szCs w:val="22"/>
        </w:rPr>
      </w:pPr>
    </w:p>
    <w:p w:rsidR="00800DC4" w:rsidRDefault="00800DC4" w:rsidP="001F39C1">
      <w:pPr>
        <w:pStyle w:val="Standard"/>
        <w:ind w:left="720"/>
        <w:rPr>
          <w:rFonts w:cs="Times New Roman"/>
          <w:color w:val="FF0000"/>
          <w:sz w:val="22"/>
          <w:szCs w:val="22"/>
        </w:rPr>
      </w:pPr>
      <w:r w:rsidRPr="00800DC4">
        <w:rPr>
          <w:rFonts w:cs="Times New Roman"/>
          <w:color w:val="FF0000"/>
          <w:sz w:val="22"/>
          <w:szCs w:val="22"/>
        </w:rPr>
        <w:t>Εναλλακτική Ροή</w:t>
      </w:r>
    </w:p>
    <w:p w:rsidR="00800DC4" w:rsidRDefault="00800DC4" w:rsidP="001F39C1">
      <w:pPr>
        <w:pStyle w:val="Standard"/>
        <w:ind w:left="720"/>
        <w:rPr>
          <w:rFonts w:cs="Times New Roman"/>
          <w:sz w:val="22"/>
          <w:szCs w:val="22"/>
        </w:rPr>
      </w:pPr>
      <w:r>
        <w:rPr>
          <w:rFonts w:cs="Times New Roman"/>
          <w:sz w:val="22"/>
          <w:szCs w:val="22"/>
        </w:rPr>
        <w:t>3.α.1 Ο αγρότης επιλέγει δέντρο από την κατηγορία: ΔΕΝΤΡΑ.</w:t>
      </w:r>
    </w:p>
    <w:p w:rsidR="00800DC4" w:rsidRPr="00800DC4" w:rsidRDefault="00800DC4" w:rsidP="001F39C1">
      <w:pPr>
        <w:pStyle w:val="Standard"/>
        <w:ind w:left="720"/>
        <w:rPr>
          <w:rFonts w:cs="Times New Roman"/>
          <w:sz w:val="22"/>
          <w:szCs w:val="22"/>
        </w:rPr>
      </w:pPr>
      <w:r>
        <w:rPr>
          <w:rFonts w:cs="Times New Roman"/>
          <w:sz w:val="22"/>
          <w:szCs w:val="22"/>
        </w:rPr>
        <w:t>3.β.1 Ο αγρότης επιλέγει φύτρα από την κατηγορία: ΦΥΤΡΕΣ.</w:t>
      </w:r>
    </w:p>
    <w:p w:rsidR="00A25190" w:rsidRDefault="00A25190" w:rsidP="001F39C1">
      <w:pPr>
        <w:pStyle w:val="Standard"/>
        <w:tabs>
          <w:tab w:val="left" w:pos="3267"/>
        </w:tabs>
        <w:rPr>
          <w:rFonts w:cs="Times New Roman"/>
          <w:color w:val="000000"/>
          <w:sz w:val="22"/>
          <w:szCs w:val="22"/>
        </w:rPr>
      </w:pPr>
    </w:p>
    <w:p w:rsidR="009C73AE" w:rsidRDefault="009C73AE" w:rsidP="001F39C1">
      <w:pPr>
        <w:pStyle w:val="Standard"/>
        <w:tabs>
          <w:tab w:val="left" w:pos="3267"/>
        </w:tabs>
        <w:rPr>
          <w:rFonts w:cs="Times New Roman"/>
          <w:color w:val="000000"/>
          <w:sz w:val="22"/>
          <w:szCs w:val="22"/>
        </w:rPr>
      </w:pPr>
    </w:p>
    <w:p w:rsidR="003005F4" w:rsidRDefault="003005F4" w:rsidP="001F39C1">
      <w:pPr>
        <w:pStyle w:val="Standard"/>
        <w:rPr>
          <w:rFonts w:cs="Times New Roman"/>
          <w:i/>
          <w:color w:val="000000"/>
          <w:sz w:val="22"/>
          <w:szCs w:val="22"/>
        </w:rPr>
      </w:pPr>
    </w:p>
    <w:p w:rsidR="00A25190" w:rsidRPr="003D13A7" w:rsidRDefault="00A25190" w:rsidP="001F39C1">
      <w:pPr>
        <w:pStyle w:val="Standard"/>
        <w:ind w:left="720"/>
        <w:rPr>
          <w:rFonts w:cs="Times New Roman"/>
          <w:i/>
          <w:color w:val="000000"/>
          <w:sz w:val="22"/>
          <w:szCs w:val="22"/>
        </w:rPr>
      </w:pPr>
      <w:r w:rsidRPr="003D13A7">
        <w:rPr>
          <w:rFonts w:cs="Times New Roman"/>
          <w:i/>
          <w:color w:val="000000"/>
          <w:sz w:val="22"/>
          <w:szCs w:val="22"/>
        </w:rPr>
        <w:lastRenderedPageBreak/>
        <w:t>Περίπτωση Χρήσης 4: Στατιστικά</w:t>
      </w:r>
    </w:p>
    <w:p w:rsidR="00A25190" w:rsidRDefault="002A53A3" w:rsidP="001F39C1">
      <w:pPr>
        <w:pStyle w:val="Standard"/>
        <w:ind w:left="720"/>
        <w:rPr>
          <w:rFonts w:cs="Times New Roman"/>
          <w:color w:val="000000"/>
          <w:sz w:val="22"/>
          <w:szCs w:val="22"/>
        </w:rPr>
      </w:pPr>
      <w:r>
        <w:rPr>
          <w:rFonts w:cs="Times New Roman"/>
          <w:color w:val="000000"/>
          <w:sz w:val="22"/>
          <w:szCs w:val="22"/>
        </w:rPr>
        <w:t>Ο α</w:t>
      </w:r>
      <w:r w:rsidR="00A25190" w:rsidRPr="00A25190">
        <w:rPr>
          <w:rFonts w:cs="Times New Roman"/>
          <w:color w:val="000000"/>
          <w:sz w:val="22"/>
          <w:szCs w:val="22"/>
        </w:rPr>
        <w:t>γρότης επιλέγ</w:t>
      </w:r>
      <w:r>
        <w:rPr>
          <w:rFonts w:cs="Times New Roman"/>
          <w:color w:val="000000"/>
          <w:sz w:val="22"/>
          <w:szCs w:val="22"/>
        </w:rPr>
        <w:t>ει στην Κύρια Οθόνη το πλήκτρο «</w:t>
      </w:r>
      <w:r w:rsidR="00A25190" w:rsidRPr="00A25190">
        <w:rPr>
          <w:rFonts w:cs="Times New Roman"/>
          <w:color w:val="000000"/>
          <w:sz w:val="22"/>
          <w:szCs w:val="22"/>
        </w:rPr>
        <w:t>Στατιστικά</w:t>
      </w:r>
      <w:r>
        <w:rPr>
          <w:rFonts w:cs="Times New Roman"/>
          <w:color w:val="000000"/>
          <w:sz w:val="22"/>
          <w:szCs w:val="22"/>
        </w:rPr>
        <w:t>»</w:t>
      </w:r>
      <w:r w:rsidR="00A25190" w:rsidRPr="00A25190">
        <w:rPr>
          <w:rFonts w:cs="Times New Roman"/>
          <w:color w:val="000000"/>
          <w:sz w:val="22"/>
          <w:szCs w:val="22"/>
        </w:rPr>
        <w:t xml:space="preserve">. </w:t>
      </w:r>
      <w:r>
        <w:rPr>
          <w:rFonts w:cs="Times New Roman"/>
          <w:color w:val="000000"/>
          <w:sz w:val="22"/>
          <w:szCs w:val="22"/>
        </w:rPr>
        <w:t>Το σύστημα εμφανίζει την οθόνη «</w:t>
      </w:r>
      <w:r w:rsidR="00A25190" w:rsidRPr="00A25190">
        <w:rPr>
          <w:rFonts w:cs="Times New Roman"/>
          <w:color w:val="000000"/>
          <w:sz w:val="22"/>
          <w:szCs w:val="22"/>
        </w:rPr>
        <w:t>Στατιστικά</w:t>
      </w:r>
      <w:r>
        <w:rPr>
          <w:rFonts w:cs="Times New Roman"/>
          <w:color w:val="000000"/>
          <w:sz w:val="22"/>
          <w:szCs w:val="22"/>
        </w:rPr>
        <w:t>»</w:t>
      </w:r>
      <w:r w:rsidR="00A25190" w:rsidRPr="00A25190">
        <w:rPr>
          <w:rFonts w:cs="Times New Roman"/>
          <w:color w:val="000000"/>
          <w:sz w:val="22"/>
          <w:szCs w:val="22"/>
        </w:rPr>
        <w:t xml:space="preserve"> η οποία λαμβάνει από τον Κατάλογο Χρονολογιών τις χρονολογίες και τις εμφανίζει. Ο αγρότης επιλέγει χρονολογία, </w:t>
      </w:r>
      <w:r w:rsidR="00680CA5">
        <w:rPr>
          <w:rFonts w:cs="Times New Roman"/>
          <w:color w:val="000000"/>
          <w:sz w:val="22"/>
          <w:szCs w:val="22"/>
        </w:rPr>
        <w:t xml:space="preserve">που λαμβάνεται από τον Κατάλογο Χρονολογιών, </w:t>
      </w:r>
      <w:r w:rsidR="00A25190" w:rsidRPr="00A25190">
        <w:rPr>
          <w:rFonts w:cs="Times New Roman"/>
          <w:color w:val="000000"/>
          <w:sz w:val="22"/>
          <w:szCs w:val="22"/>
        </w:rPr>
        <w:t xml:space="preserve">εισάγει ποσότητα παραγωγής και εισόδημα. </w:t>
      </w:r>
      <w:r>
        <w:rPr>
          <w:rFonts w:cs="Times New Roman"/>
          <w:color w:val="000000"/>
          <w:sz w:val="22"/>
          <w:szCs w:val="22"/>
        </w:rPr>
        <w:t>Ο αγρότης επιλέγει το πλήκτρο «Καταχώρηση»</w:t>
      </w:r>
      <w:r w:rsidR="00A25190" w:rsidRPr="00A25190">
        <w:rPr>
          <w:rFonts w:cs="Times New Roman"/>
          <w:color w:val="000000"/>
          <w:sz w:val="22"/>
          <w:szCs w:val="22"/>
        </w:rPr>
        <w:t xml:space="preserve">. Το σύστημα καταχωρεί τα στοιχεία </w:t>
      </w:r>
      <w:r w:rsidR="00680CA5" w:rsidRPr="00680CA5">
        <w:rPr>
          <w:rFonts w:cs="Times New Roman"/>
          <w:sz w:val="22"/>
          <w:szCs w:val="22"/>
        </w:rPr>
        <w:t>σε έναν νέο Κατάλογο Χρονολογιών, στον Κατάλογο Παραγωγής και στον Κατάλογο Εισοδήματος αντίστοιχα.</w:t>
      </w:r>
      <w:r w:rsidR="00A25190" w:rsidRPr="00680CA5">
        <w:rPr>
          <w:rFonts w:cs="Times New Roman"/>
          <w:sz w:val="22"/>
          <w:szCs w:val="22"/>
        </w:rPr>
        <w:t xml:space="preserve"> </w:t>
      </w:r>
      <w:r>
        <w:rPr>
          <w:rFonts w:cs="Times New Roman"/>
          <w:color w:val="000000"/>
          <w:sz w:val="22"/>
          <w:szCs w:val="22"/>
        </w:rPr>
        <w:t>Ο α</w:t>
      </w:r>
      <w:r w:rsidR="00A25190" w:rsidRPr="00A25190">
        <w:rPr>
          <w:rFonts w:cs="Times New Roman"/>
          <w:color w:val="000000"/>
          <w:sz w:val="22"/>
          <w:szCs w:val="22"/>
        </w:rPr>
        <w:t xml:space="preserve">γρότης </w:t>
      </w:r>
      <w:r>
        <w:rPr>
          <w:rFonts w:cs="Times New Roman"/>
          <w:color w:val="000000"/>
          <w:sz w:val="22"/>
          <w:szCs w:val="22"/>
        </w:rPr>
        <w:t>επιλέγει το πλήκτρο «Επόμενο»</w:t>
      </w:r>
      <w:r w:rsidR="00A25190" w:rsidRPr="00A25190">
        <w:rPr>
          <w:rFonts w:cs="Times New Roman"/>
          <w:color w:val="000000"/>
          <w:sz w:val="22"/>
          <w:szCs w:val="22"/>
        </w:rPr>
        <w:t xml:space="preserve">. </w:t>
      </w:r>
      <w:r>
        <w:rPr>
          <w:rFonts w:cs="Times New Roman"/>
          <w:color w:val="000000"/>
          <w:sz w:val="22"/>
          <w:szCs w:val="22"/>
        </w:rPr>
        <w:t>Το σύστημα εμφανίζει την οθόνη «</w:t>
      </w:r>
      <w:r w:rsidR="00A25190" w:rsidRPr="00A25190">
        <w:rPr>
          <w:rFonts w:cs="Times New Roman"/>
          <w:color w:val="000000"/>
          <w:sz w:val="22"/>
          <w:szCs w:val="22"/>
        </w:rPr>
        <w:t>Διαγραμματική Απεικόνιση</w:t>
      </w:r>
      <w:r>
        <w:rPr>
          <w:rFonts w:cs="Times New Roman"/>
          <w:color w:val="000000"/>
          <w:sz w:val="22"/>
          <w:szCs w:val="22"/>
        </w:rPr>
        <w:t>»</w:t>
      </w:r>
      <w:r w:rsidR="00A25190" w:rsidRPr="00A25190">
        <w:rPr>
          <w:rFonts w:cs="Times New Roman"/>
          <w:color w:val="000000"/>
          <w:sz w:val="22"/>
          <w:szCs w:val="22"/>
        </w:rPr>
        <w:t xml:space="preserve">. </w:t>
      </w:r>
      <w:r>
        <w:rPr>
          <w:rFonts w:cs="Times New Roman"/>
          <w:color w:val="000000"/>
          <w:sz w:val="22"/>
          <w:szCs w:val="22"/>
        </w:rPr>
        <w:t>Ο αγρότης επιλέγει το πλήκτρο «</w:t>
      </w:r>
      <w:r w:rsidR="00A25190" w:rsidRPr="00A25190">
        <w:rPr>
          <w:rFonts w:cs="Times New Roman"/>
          <w:color w:val="000000"/>
          <w:sz w:val="22"/>
          <w:szCs w:val="22"/>
        </w:rPr>
        <w:t>ΕΠΙΣΤΡΟΦΗ ΣΤΟ ΑΡΧΙΚΟ ΜΕΝΟΥ</w:t>
      </w:r>
      <w:r w:rsidR="00680CA5">
        <w:rPr>
          <w:rFonts w:cs="Times New Roman"/>
          <w:color w:val="000000"/>
          <w:sz w:val="22"/>
          <w:szCs w:val="22"/>
        </w:rPr>
        <w:t>» και τ</w:t>
      </w:r>
      <w:r w:rsidR="00A25190" w:rsidRPr="00A25190">
        <w:rPr>
          <w:rFonts w:cs="Times New Roman"/>
          <w:color w:val="000000"/>
          <w:sz w:val="22"/>
          <w:szCs w:val="22"/>
        </w:rPr>
        <w:t>ο σύστημα επιστρέφει στην Κύρια Οθόνη</w:t>
      </w:r>
      <w:r>
        <w:rPr>
          <w:rFonts w:cs="Times New Roman"/>
          <w:color w:val="000000"/>
          <w:sz w:val="22"/>
          <w:szCs w:val="22"/>
        </w:rPr>
        <w:t>.</w:t>
      </w:r>
    </w:p>
    <w:p w:rsidR="00871992" w:rsidRPr="00A25190" w:rsidRDefault="00871992" w:rsidP="001F39C1">
      <w:pPr>
        <w:pStyle w:val="Standard"/>
        <w:ind w:left="720"/>
        <w:rPr>
          <w:rFonts w:cs="Times New Roman"/>
          <w:color w:val="000000"/>
          <w:sz w:val="22"/>
          <w:szCs w:val="22"/>
        </w:rPr>
      </w:pPr>
    </w:p>
    <w:p w:rsidR="00A25190" w:rsidRPr="00A25190" w:rsidRDefault="00A25190" w:rsidP="001F39C1">
      <w:pPr>
        <w:pStyle w:val="Standard"/>
        <w:ind w:left="720"/>
        <w:rPr>
          <w:rFonts w:cs="Times New Roman"/>
          <w:color w:val="FF0000"/>
          <w:sz w:val="22"/>
          <w:szCs w:val="22"/>
        </w:rPr>
      </w:pPr>
      <w:r w:rsidRPr="00A25190">
        <w:rPr>
          <w:rFonts w:cs="Times New Roman"/>
          <w:color w:val="FF0000"/>
          <w:sz w:val="22"/>
          <w:szCs w:val="22"/>
        </w:rPr>
        <w:t>Βασική Ροή</w:t>
      </w:r>
    </w:p>
    <w:p w:rsidR="00A25190" w:rsidRPr="00A25190" w:rsidRDefault="002A53A3" w:rsidP="001F39C1">
      <w:pPr>
        <w:pStyle w:val="Standard"/>
        <w:ind w:left="720"/>
        <w:rPr>
          <w:rFonts w:cs="Times New Roman"/>
          <w:color w:val="000000"/>
          <w:sz w:val="22"/>
          <w:szCs w:val="22"/>
        </w:rPr>
      </w:pPr>
      <w:r>
        <w:rPr>
          <w:rFonts w:cs="Times New Roman"/>
          <w:color w:val="000000"/>
          <w:sz w:val="22"/>
          <w:szCs w:val="22"/>
        </w:rPr>
        <w:t>1.Ο α</w:t>
      </w:r>
      <w:r w:rsidR="00A25190" w:rsidRPr="00A25190">
        <w:rPr>
          <w:rFonts w:cs="Times New Roman"/>
          <w:color w:val="000000"/>
          <w:sz w:val="22"/>
          <w:szCs w:val="22"/>
        </w:rPr>
        <w:t>γρότης επιλέγ</w:t>
      </w:r>
      <w:r>
        <w:rPr>
          <w:rFonts w:cs="Times New Roman"/>
          <w:color w:val="000000"/>
          <w:sz w:val="22"/>
          <w:szCs w:val="22"/>
        </w:rPr>
        <w:t>ει στην Κύρια Οθόνη το πλήκτρο «</w:t>
      </w:r>
      <w:r w:rsidR="00A25190" w:rsidRPr="00A25190">
        <w:rPr>
          <w:rFonts w:cs="Times New Roman"/>
          <w:color w:val="000000"/>
          <w:sz w:val="22"/>
          <w:szCs w:val="22"/>
        </w:rPr>
        <w:t>Στατ</w:t>
      </w:r>
      <w:r>
        <w:rPr>
          <w:rFonts w:cs="Times New Roman"/>
          <w:color w:val="000000"/>
          <w:sz w:val="22"/>
          <w:szCs w:val="22"/>
        </w:rPr>
        <w:t>ιστικά».</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2.</w:t>
      </w:r>
      <w:r w:rsidR="002A53A3">
        <w:rPr>
          <w:rFonts w:cs="Times New Roman"/>
          <w:color w:val="000000"/>
          <w:sz w:val="22"/>
          <w:szCs w:val="22"/>
        </w:rPr>
        <w:t>Το σύστημα εμφανίζει την οθόνη «</w:t>
      </w:r>
      <w:r w:rsidRPr="00A25190">
        <w:rPr>
          <w:rFonts w:cs="Times New Roman"/>
          <w:color w:val="000000"/>
          <w:sz w:val="22"/>
          <w:szCs w:val="22"/>
        </w:rPr>
        <w:t>Στατιστικά</w:t>
      </w:r>
      <w:r w:rsidR="002A53A3">
        <w:rPr>
          <w:rFonts w:cs="Times New Roman"/>
          <w:color w:val="000000"/>
          <w:sz w:val="22"/>
          <w:szCs w:val="22"/>
        </w:rPr>
        <w:t>»</w:t>
      </w:r>
      <w:r w:rsidRPr="00A25190">
        <w:rPr>
          <w:rFonts w:cs="Times New Roman"/>
          <w:color w:val="000000"/>
          <w:sz w:val="22"/>
          <w:szCs w:val="22"/>
        </w:rPr>
        <w:t xml:space="preserve"> η οποία λαμβάνει από τον Κατάλογο Χρονολογιών τις χρονολογίες και τις εμφανίζει</w:t>
      </w:r>
      <w:r w:rsidR="002A53A3">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3.Ο αγρότης επιλέγει χρονολογία, εισάγει ποσότητα παραγωγής και εισόδημα</w:t>
      </w:r>
      <w:r w:rsidR="002A53A3">
        <w:rPr>
          <w:rFonts w:cs="Times New Roman"/>
          <w:color w:val="000000"/>
          <w:sz w:val="22"/>
          <w:szCs w:val="22"/>
        </w:rPr>
        <w:t>.</w:t>
      </w:r>
    </w:p>
    <w:p w:rsidR="00A25190" w:rsidRPr="00A25190" w:rsidRDefault="002A53A3" w:rsidP="001F39C1">
      <w:pPr>
        <w:pStyle w:val="Standard"/>
        <w:ind w:left="720"/>
        <w:rPr>
          <w:rFonts w:cs="Times New Roman"/>
          <w:color w:val="000000"/>
          <w:sz w:val="22"/>
          <w:szCs w:val="22"/>
        </w:rPr>
      </w:pPr>
      <w:r>
        <w:rPr>
          <w:rFonts w:cs="Times New Roman"/>
          <w:color w:val="000000"/>
          <w:sz w:val="22"/>
          <w:szCs w:val="22"/>
        </w:rPr>
        <w:t>4.Ο αγρότης επιλέγει το πλήκτρο «</w:t>
      </w:r>
      <w:r w:rsidR="00A25190" w:rsidRPr="00A25190">
        <w:rPr>
          <w:rFonts w:cs="Times New Roman"/>
          <w:color w:val="000000"/>
          <w:sz w:val="22"/>
          <w:szCs w:val="22"/>
        </w:rPr>
        <w:t>Καταχώρηση</w:t>
      </w:r>
      <w:r>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5.</w:t>
      </w:r>
      <w:r w:rsidR="00FC52B1">
        <w:rPr>
          <w:rFonts w:cs="Times New Roman"/>
          <w:color w:val="000000"/>
          <w:sz w:val="22"/>
          <w:szCs w:val="22"/>
        </w:rPr>
        <w:t xml:space="preserve">Το σύστημα καταχωρεί τα στοιχεία </w:t>
      </w:r>
      <w:r w:rsidR="00FC52B1" w:rsidRPr="00FC52B1">
        <w:rPr>
          <w:rFonts w:cs="Times New Roman"/>
          <w:color w:val="000000"/>
          <w:sz w:val="22"/>
          <w:szCs w:val="22"/>
        </w:rPr>
        <w:t>σε έναν νέο Κατάλογο Χρονολογιών, στον Κατάλογο Παραγωγής και στον Κ</w:t>
      </w:r>
      <w:r w:rsidR="00FC52B1">
        <w:rPr>
          <w:rFonts w:cs="Times New Roman"/>
          <w:color w:val="000000"/>
          <w:sz w:val="22"/>
          <w:szCs w:val="22"/>
        </w:rPr>
        <w:t>ατάλογο Εισοδήματος αντίστοιχα.</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Τα βήματα 3-5 επαναλαμβάνονται αναλόγως με το πόσα στοιχεία θέλει να εισάγει ο χρήστης</w:t>
      </w:r>
      <w:r w:rsidR="00DC38E3">
        <w:rPr>
          <w:rFonts w:cs="Times New Roman"/>
          <w:color w:val="000000"/>
          <w:sz w:val="22"/>
          <w:szCs w:val="22"/>
        </w:rPr>
        <w:t>.</w:t>
      </w:r>
    </w:p>
    <w:p w:rsidR="00A25190" w:rsidRPr="00A25190" w:rsidRDefault="00DC38E3" w:rsidP="001F39C1">
      <w:pPr>
        <w:pStyle w:val="Standard"/>
        <w:ind w:left="720"/>
        <w:rPr>
          <w:rFonts w:cs="Times New Roman"/>
          <w:color w:val="000000"/>
          <w:sz w:val="22"/>
          <w:szCs w:val="22"/>
        </w:rPr>
      </w:pPr>
      <w:r>
        <w:rPr>
          <w:rFonts w:cs="Times New Roman"/>
          <w:color w:val="000000"/>
          <w:sz w:val="22"/>
          <w:szCs w:val="22"/>
        </w:rPr>
        <w:t>6.Ο αγρότης επιλέγει το πλήκτρο «Επόμενο».</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7.</w:t>
      </w:r>
      <w:r w:rsidR="00DC38E3">
        <w:rPr>
          <w:rFonts w:cs="Times New Roman"/>
          <w:color w:val="000000"/>
          <w:sz w:val="22"/>
          <w:szCs w:val="22"/>
        </w:rPr>
        <w:t>Το σύστημα εμφανίζει την οθόνη «Διαγραμματική Απεικόνιση».</w:t>
      </w:r>
    </w:p>
    <w:p w:rsidR="00A25190" w:rsidRPr="00A25190" w:rsidRDefault="00DC38E3" w:rsidP="001F39C1">
      <w:pPr>
        <w:pStyle w:val="Standard"/>
        <w:ind w:left="720"/>
        <w:rPr>
          <w:rFonts w:cs="Times New Roman"/>
          <w:color w:val="000000"/>
          <w:sz w:val="22"/>
          <w:szCs w:val="22"/>
        </w:rPr>
      </w:pPr>
      <w:r>
        <w:rPr>
          <w:rFonts w:cs="Times New Roman"/>
          <w:color w:val="000000"/>
          <w:sz w:val="22"/>
          <w:szCs w:val="22"/>
        </w:rPr>
        <w:t>8.Ο α</w:t>
      </w:r>
      <w:r w:rsidR="00A25190" w:rsidRPr="00A25190">
        <w:rPr>
          <w:rFonts w:cs="Times New Roman"/>
          <w:color w:val="000000"/>
          <w:sz w:val="22"/>
          <w:szCs w:val="22"/>
        </w:rPr>
        <w:t xml:space="preserve">γρότης επιλέγει το πλήκτρο </w:t>
      </w:r>
      <w:r>
        <w:rPr>
          <w:rFonts w:cs="Times New Roman"/>
          <w:color w:val="000000"/>
          <w:sz w:val="22"/>
          <w:szCs w:val="22"/>
        </w:rPr>
        <w:t>«</w:t>
      </w:r>
      <w:r w:rsidR="00A25190" w:rsidRPr="00A25190">
        <w:rPr>
          <w:rFonts w:cs="Times New Roman"/>
          <w:color w:val="000000"/>
          <w:sz w:val="22"/>
          <w:szCs w:val="22"/>
        </w:rPr>
        <w:t>ΕΠΙΣΤΡΟΦΗ ΣΤΟ ΑΡΧΙΚΟ ΜΕΝΟΥ</w:t>
      </w:r>
      <w:r>
        <w:rPr>
          <w:rFonts w:cs="Times New Roman"/>
          <w:color w:val="000000"/>
          <w:sz w:val="22"/>
          <w:szCs w:val="22"/>
        </w:rPr>
        <w:t>».</w:t>
      </w:r>
    </w:p>
    <w:p w:rsidR="00A25190" w:rsidRPr="00A25190" w:rsidRDefault="00A25190" w:rsidP="001F39C1">
      <w:pPr>
        <w:pStyle w:val="Standard"/>
        <w:ind w:left="720"/>
        <w:rPr>
          <w:rFonts w:cs="Times New Roman"/>
          <w:color w:val="000000"/>
          <w:sz w:val="22"/>
          <w:szCs w:val="22"/>
        </w:rPr>
      </w:pPr>
      <w:r w:rsidRPr="00A25190">
        <w:rPr>
          <w:rFonts w:cs="Times New Roman"/>
          <w:color w:val="000000"/>
          <w:sz w:val="22"/>
          <w:szCs w:val="22"/>
        </w:rPr>
        <w:t>9.Το σύστημα επιστρέφει στην Κύρια Οθόνη</w:t>
      </w:r>
      <w:r w:rsidR="00DC38E3">
        <w:rPr>
          <w:rFonts w:cs="Times New Roman"/>
          <w:color w:val="000000"/>
          <w:sz w:val="22"/>
          <w:szCs w:val="22"/>
        </w:rPr>
        <w:t>.</w:t>
      </w:r>
    </w:p>
    <w:p w:rsidR="00DC38E3" w:rsidRDefault="00DC38E3" w:rsidP="001F39C1">
      <w:pPr>
        <w:pStyle w:val="Standard"/>
        <w:rPr>
          <w:rFonts w:cs="Times New Roman"/>
          <w:color w:val="000000"/>
          <w:sz w:val="22"/>
          <w:szCs w:val="22"/>
        </w:rPr>
      </w:pPr>
    </w:p>
    <w:p w:rsidR="00DC38E3" w:rsidRPr="00A25190" w:rsidRDefault="00DC38E3" w:rsidP="001F39C1">
      <w:pPr>
        <w:pStyle w:val="Standard"/>
        <w:ind w:left="720"/>
        <w:rPr>
          <w:rFonts w:cs="Times New Roman"/>
          <w:color w:val="000000"/>
          <w:sz w:val="22"/>
          <w:szCs w:val="22"/>
        </w:rPr>
      </w:pPr>
    </w:p>
    <w:p w:rsidR="00A25190" w:rsidRPr="003D13A7" w:rsidRDefault="00A25190" w:rsidP="001F39C1">
      <w:pPr>
        <w:pStyle w:val="Standard"/>
        <w:ind w:left="720"/>
        <w:rPr>
          <w:rFonts w:cs="Times New Roman"/>
          <w:i/>
          <w:color w:val="000000" w:themeColor="text1"/>
          <w:sz w:val="22"/>
          <w:szCs w:val="22"/>
        </w:rPr>
      </w:pPr>
      <w:r w:rsidRPr="003D13A7">
        <w:rPr>
          <w:rFonts w:cs="Times New Roman"/>
          <w:i/>
          <w:color w:val="000000" w:themeColor="text1"/>
          <w:sz w:val="22"/>
          <w:szCs w:val="22"/>
        </w:rPr>
        <w:t>Περίπτωση χρήσης 5: Ημερολόγιο</w:t>
      </w:r>
    </w:p>
    <w:p w:rsidR="00A25190" w:rsidRDefault="00DC38E3" w:rsidP="001F39C1">
      <w:pPr>
        <w:pStyle w:val="Standard"/>
        <w:ind w:left="720"/>
        <w:rPr>
          <w:rFonts w:cs="Times New Roman"/>
          <w:color w:val="000000" w:themeColor="text1"/>
          <w:sz w:val="22"/>
          <w:szCs w:val="22"/>
        </w:rPr>
      </w:pPr>
      <w:r>
        <w:rPr>
          <w:rFonts w:cs="Times New Roman"/>
          <w:color w:val="000000" w:themeColor="text1"/>
          <w:sz w:val="22"/>
          <w:szCs w:val="22"/>
        </w:rPr>
        <w:t>Ο α</w:t>
      </w:r>
      <w:r w:rsidR="00A25190" w:rsidRPr="00A25190">
        <w:rPr>
          <w:rFonts w:cs="Times New Roman"/>
          <w:color w:val="000000" w:themeColor="text1"/>
          <w:sz w:val="22"/>
          <w:szCs w:val="22"/>
        </w:rPr>
        <w:t>γρότης επιλέγ</w:t>
      </w:r>
      <w:r>
        <w:rPr>
          <w:rFonts w:cs="Times New Roman"/>
          <w:color w:val="000000" w:themeColor="text1"/>
          <w:sz w:val="22"/>
          <w:szCs w:val="22"/>
        </w:rPr>
        <w:t>ει στην Κύρια Οθόνη το πλήκτρο «</w:t>
      </w:r>
      <w:r w:rsidR="00A25190" w:rsidRPr="00A25190">
        <w:rPr>
          <w:rFonts w:cs="Times New Roman"/>
          <w:color w:val="000000" w:themeColor="text1"/>
          <w:sz w:val="22"/>
          <w:szCs w:val="22"/>
        </w:rPr>
        <w:t>Ημερολόγιο</w:t>
      </w:r>
      <w:r>
        <w:rPr>
          <w:rFonts w:cs="Times New Roman"/>
          <w:color w:val="000000" w:themeColor="text1"/>
          <w:sz w:val="22"/>
          <w:szCs w:val="22"/>
        </w:rPr>
        <w:t>»</w:t>
      </w:r>
      <w:r w:rsidR="00A25190" w:rsidRPr="00A25190">
        <w:rPr>
          <w:rFonts w:cs="Times New Roman"/>
          <w:color w:val="000000" w:themeColor="text1"/>
          <w:sz w:val="22"/>
          <w:szCs w:val="22"/>
        </w:rPr>
        <w:t>. Το σύσ</w:t>
      </w:r>
      <w:r>
        <w:rPr>
          <w:rFonts w:cs="Times New Roman"/>
          <w:color w:val="000000" w:themeColor="text1"/>
          <w:sz w:val="22"/>
          <w:szCs w:val="22"/>
        </w:rPr>
        <w:t>τημα εμφανίζει την Κύρια Οθόνη «Ημερολόγιο»</w:t>
      </w:r>
      <w:r w:rsidR="003B088C">
        <w:rPr>
          <w:rFonts w:cs="Times New Roman"/>
          <w:color w:val="000000" w:themeColor="text1"/>
          <w:sz w:val="22"/>
          <w:szCs w:val="22"/>
        </w:rPr>
        <w:t xml:space="preserve"> που λαμβάνει τις ημερομην</w:t>
      </w:r>
      <w:r w:rsidR="00AF7943">
        <w:rPr>
          <w:rFonts w:cs="Times New Roman"/>
          <w:color w:val="000000" w:themeColor="text1"/>
          <w:sz w:val="22"/>
          <w:szCs w:val="22"/>
        </w:rPr>
        <w:t xml:space="preserve">ίες από τον Κατάλογο Ημερολόγιο. </w:t>
      </w:r>
      <w:r>
        <w:rPr>
          <w:rFonts w:cs="Times New Roman"/>
          <w:color w:val="000000" w:themeColor="text1"/>
          <w:sz w:val="22"/>
          <w:szCs w:val="22"/>
        </w:rPr>
        <w:t>Ο α</w:t>
      </w:r>
      <w:r w:rsidR="00A25190" w:rsidRPr="00A25190">
        <w:rPr>
          <w:rFonts w:cs="Times New Roman"/>
          <w:color w:val="000000" w:themeColor="text1"/>
          <w:sz w:val="22"/>
          <w:szCs w:val="22"/>
        </w:rPr>
        <w:t>γρότης</w:t>
      </w:r>
      <w:r w:rsidR="009C73AE">
        <w:rPr>
          <w:rFonts w:cs="Times New Roman"/>
          <w:color w:val="000000" w:themeColor="text1"/>
          <w:sz w:val="22"/>
          <w:szCs w:val="22"/>
        </w:rPr>
        <w:t xml:space="preserve"> επιλέγει μήνα και εβδομάδα και </w:t>
      </w:r>
      <w:r w:rsidR="00A25190" w:rsidRPr="00A25190">
        <w:rPr>
          <w:rFonts w:cs="Times New Roman"/>
          <w:color w:val="000000" w:themeColor="text1"/>
          <w:sz w:val="22"/>
          <w:szCs w:val="22"/>
        </w:rPr>
        <w:t>διαβάζει</w:t>
      </w:r>
      <w:r w:rsidR="009C73AE">
        <w:rPr>
          <w:rFonts w:cs="Times New Roman"/>
          <w:color w:val="000000" w:themeColor="text1"/>
          <w:sz w:val="22"/>
          <w:szCs w:val="22"/>
        </w:rPr>
        <w:t xml:space="preserve"> τις ενέργειες που έχει να πραγματοποιήσει. </w:t>
      </w:r>
      <w:r>
        <w:rPr>
          <w:rFonts w:cs="Times New Roman"/>
          <w:color w:val="000000" w:themeColor="text1"/>
          <w:sz w:val="22"/>
          <w:szCs w:val="22"/>
        </w:rPr>
        <w:t>Ο αγρότης επιλέγει το πλήκτρο «</w:t>
      </w:r>
      <w:r w:rsidR="00A25190" w:rsidRPr="00A25190">
        <w:rPr>
          <w:rFonts w:cs="Times New Roman"/>
          <w:color w:val="000000" w:themeColor="text1"/>
          <w:sz w:val="22"/>
          <w:szCs w:val="22"/>
        </w:rPr>
        <w:t>ΕΠΙΣΤΡΟΦΗ ΣΤΟ ΑΡΧΙΚΟ ΜΕΝΟΥ</w:t>
      </w:r>
      <w:r>
        <w:rPr>
          <w:rFonts w:cs="Times New Roman"/>
          <w:color w:val="000000" w:themeColor="text1"/>
          <w:sz w:val="22"/>
          <w:szCs w:val="22"/>
        </w:rPr>
        <w:t>»</w:t>
      </w:r>
      <w:r w:rsidR="00AF7943">
        <w:rPr>
          <w:rFonts w:cs="Times New Roman"/>
          <w:color w:val="000000" w:themeColor="text1"/>
          <w:sz w:val="22"/>
          <w:szCs w:val="22"/>
        </w:rPr>
        <w:t xml:space="preserve"> και τ</w:t>
      </w:r>
      <w:r w:rsidR="00A25190" w:rsidRPr="00A25190">
        <w:rPr>
          <w:rFonts w:cs="Times New Roman"/>
          <w:color w:val="000000" w:themeColor="text1"/>
          <w:sz w:val="22"/>
          <w:szCs w:val="22"/>
        </w:rPr>
        <w:t>ο σύστημα επιστρέφει στην Κύρια Οθόνη</w:t>
      </w:r>
      <w:r>
        <w:rPr>
          <w:rFonts w:cs="Times New Roman"/>
          <w:color w:val="000000" w:themeColor="text1"/>
          <w:sz w:val="22"/>
          <w:szCs w:val="22"/>
        </w:rPr>
        <w:t>.</w:t>
      </w:r>
    </w:p>
    <w:p w:rsidR="00871992" w:rsidRPr="00A25190" w:rsidRDefault="00871992" w:rsidP="001F39C1">
      <w:pPr>
        <w:pStyle w:val="Standard"/>
        <w:ind w:left="720"/>
        <w:rPr>
          <w:rFonts w:cs="Times New Roman"/>
          <w:color w:val="000000"/>
          <w:sz w:val="22"/>
          <w:szCs w:val="22"/>
        </w:rPr>
      </w:pPr>
    </w:p>
    <w:p w:rsidR="00A25190" w:rsidRPr="00A25190" w:rsidRDefault="00A25190" w:rsidP="001F39C1">
      <w:pPr>
        <w:pStyle w:val="Standard"/>
        <w:ind w:left="720"/>
        <w:rPr>
          <w:rFonts w:cs="Times New Roman"/>
          <w:color w:val="FF0000"/>
          <w:sz w:val="22"/>
          <w:szCs w:val="22"/>
        </w:rPr>
      </w:pPr>
      <w:r w:rsidRPr="00A25190">
        <w:rPr>
          <w:rFonts w:cs="Times New Roman"/>
          <w:color w:val="FF0000"/>
          <w:sz w:val="22"/>
          <w:szCs w:val="22"/>
        </w:rPr>
        <w:t>Βασική Ροή</w:t>
      </w:r>
    </w:p>
    <w:p w:rsidR="00A25190" w:rsidRPr="00A25190" w:rsidRDefault="00DC38E3" w:rsidP="001F39C1">
      <w:pPr>
        <w:pStyle w:val="Standard"/>
        <w:ind w:left="720"/>
        <w:rPr>
          <w:rFonts w:cs="Times New Roman"/>
          <w:color w:val="000000" w:themeColor="text1"/>
          <w:sz w:val="22"/>
          <w:szCs w:val="22"/>
        </w:rPr>
      </w:pPr>
      <w:r>
        <w:rPr>
          <w:rFonts w:cs="Times New Roman"/>
          <w:color w:val="000000" w:themeColor="text1"/>
          <w:sz w:val="22"/>
          <w:szCs w:val="22"/>
        </w:rPr>
        <w:t>1.Ο α</w:t>
      </w:r>
      <w:r w:rsidR="00A25190" w:rsidRPr="00A25190">
        <w:rPr>
          <w:rFonts w:cs="Times New Roman"/>
          <w:color w:val="000000" w:themeColor="text1"/>
          <w:sz w:val="22"/>
          <w:szCs w:val="22"/>
        </w:rPr>
        <w:t>γρότης επιλέγ</w:t>
      </w:r>
      <w:r>
        <w:rPr>
          <w:rFonts w:cs="Times New Roman"/>
          <w:color w:val="000000" w:themeColor="text1"/>
          <w:sz w:val="22"/>
          <w:szCs w:val="22"/>
        </w:rPr>
        <w:t>ει στην Κύρια Οθόνη το πλήκτρο «</w:t>
      </w:r>
      <w:r w:rsidR="00A25190" w:rsidRPr="00A25190">
        <w:rPr>
          <w:rFonts w:cs="Times New Roman"/>
          <w:color w:val="000000" w:themeColor="text1"/>
          <w:sz w:val="22"/>
          <w:szCs w:val="22"/>
        </w:rPr>
        <w:t>Ημερολόγιο</w:t>
      </w:r>
      <w:r>
        <w:rPr>
          <w:rFonts w:cs="Times New Roman"/>
          <w:color w:val="000000" w:themeColor="text1"/>
          <w:sz w:val="22"/>
          <w:szCs w:val="22"/>
        </w:rPr>
        <w:t>».</w:t>
      </w:r>
    </w:p>
    <w:p w:rsidR="00334568" w:rsidRDefault="00A25190" w:rsidP="001F39C1">
      <w:pPr>
        <w:pStyle w:val="Standard"/>
        <w:ind w:left="720"/>
        <w:rPr>
          <w:rFonts w:cs="Times New Roman"/>
          <w:color w:val="000000" w:themeColor="text1"/>
          <w:sz w:val="22"/>
          <w:szCs w:val="22"/>
        </w:rPr>
      </w:pPr>
      <w:r w:rsidRPr="00A25190">
        <w:rPr>
          <w:rFonts w:cs="Times New Roman"/>
          <w:color w:val="000000" w:themeColor="text1"/>
          <w:sz w:val="22"/>
          <w:szCs w:val="22"/>
        </w:rPr>
        <w:t xml:space="preserve">2.Το σύστημα εμφανίζει την Κύρια Οθόνη </w:t>
      </w:r>
      <w:r w:rsidR="00DC38E3">
        <w:rPr>
          <w:rFonts w:cs="Times New Roman"/>
          <w:color w:val="000000" w:themeColor="text1"/>
          <w:sz w:val="22"/>
          <w:szCs w:val="22"/>
        </w:rPr>
        <w:t>«</w:t>
      </w:r>
      <w:r w:rsidRPr="00A25190">
        <w:rPr>
          <w:rFonts w:cs="Times New Roman"/>
          <w:color w:val="000000" w:themeColor="text1"/>
          <w:sz w:val="22"/>
          <w:szCs w:val="22"/>
        </w:rPr>
        <w:t>Ημερολόγιο</w:t>
      </w:r>
      <w:r w:rsidR="00DC38E3">
        <w:rPr>
          <w:rFonts w:cs="Times New Roman"/>
          <w:color w:val="000000" w:themeColor="text1"/>
          <w:sz w:val="22"/>
          <w:szCs w:val="22"/>
        </w:rPr>
        <w:t>»</w:t>
      </w:r>
      <w:r w:rsidR="00334568">
        <w:rPr>
          <w:rFonts w:cs="Times New Roman"/>
          <w:color w:val="000000" w:themeColor="text1"/>
          <w:sz w:val="22"/>
          <w:szCs w:val="22"/>
        </w:rPr>
        <w:t xml:space="preserve"> που λαμβάνει τις ημερομηνίες από τον Κατάλογο Ημερολόγιο.</w:t>
      </w:r>
    </w:p>
    <w:p w:rsidR="00A25190" w:rsidRDefault="00A25190" w:rsidP="001F39C1">
      <w:pPr>
        <w:pStyle w:val="Standard"/>
        <w:ind w:left="720"/>
        <w:rPr>
          <w:rFonts w:cs="Times New Roman"/>
          <w:color w:val="000000" w:themeColor="text1"/>
          <w:sz w:val="22"/>
          <w:szCs w:val="22"/>
        </w:rPr>
      </w:pPr>
      <w:r w:rsidRPr="00A25190">
        <w:rPr>
          <w:rFonts w:cs="Times New Roman"/>
          <w:color w:val="000000" w:themeColor="text1"/>
          <w:sz w:val="22"/>
          <w:szCs w:val="22"/>
        </w:rPr>
        <w:t>3.</w:t>
      </w:r>
      <w:r w:rsidR="00DC38E3">
        <w:rPr>
          <w:rFonts w:cs="Times New Roman"/>
          <w:color w:val="000000" w:themeColor="text1"/>
          <w:sz w:val="22"/>
          <w:szCs w:val="22"/>
        </w:rPr>
        <w:t>Ο α</w:t>
      </w:r>
      <w:r w:rsidRPr="00A25190">
        <w:rPr>
          <w:rFonts w:cs="Times New Roman"/>
          <w:color w:val="000000" w:themeColor="text1"/>
          <w:sz w:val="22"/>
          <w:szCs w:val="22"/>
        </w:rPr>
        <w:t xml:space="preserve">γρότης επιλέγει μήνα </w:t>
      </w:r>
      <w:r w:rsidR="00DC38E3">
        <w:rPr>
          <w:rFonts w:cs="Times New Roman"/>
          <w:color w:val="000000" w:themeColor="text1"/>
          <w:sz w:val="22"/>
          <w:szCs w:val="22"/>
        </w:rPr>
        <w:t>και εβδομάδα.</w:t>
      </w:r>
    </w:p>
    <w:p w:rsidR="009C73AE" w:rsidRDefault="009C73AE" w:rsidP="001F39C1">
      <w:pPr>
        <w:pStyle w:val="Standard"/>
        <w:ind w:left="720"/>
        <w:rPr>
          <w:rFonts w:cs="Times New Roman"/>
          <w:color w:val="000000" w:themeColor="text1"/>
          <w:sz w:val="22"/>
          <w:szCs w:val="22"/>
        </w:rPr>
      </w:pPr>
      <w:r>
        <w:rPr>
          <w:rFonts w:cs="Times New Roman"/>
          <w:color w:val="000000" w:themeColor="text1"/>
          <w:sz w:val="22"/>
          <w:szCs w:val="22"/>
        </w:rPr>
        <w:t>4. Ο αγρότης διαβάζει τις ενέργειες που έχει να πραγματοποιήσει.</w:t>
      </w:r>
    </w:p>
    <w:p w:rsidR="009C73AE" w:rsidRPr="00A25190" w:rsidRDefault="009C73AE" w:rsidP="001F39C1">
      <w:pPr>
        <w:pStyle w:val="Standard"/>
        <w:ind w:left="720"/>
        <w:rPr>
          <w:rFonts w:cs="Times New Roman"/>
          <w:color w:val="000000" w:themeColor="text1"/>
          <w:sz w:val="22"/>
          <w:szCs w:val="22"/>
        </w:rPr>
      </w:pPr>
      <w:r>
        <w:rPr>
          <w:rFonts w:cs="Times New Roman"/>
          <w:color w:val="000000" w:themeColor="text1"/>
          <w:sz w:val="22"/>
          <w:szCs w:val="22"/>
        </w:rPr>
        <w:t>Τα</w:t>
      </w:r>
      <w:r w:rsidRPr="00A25190">
        <w:rPr>
          <w:rFonts w:cs="Times New Roman"/>
          <w:color w:val="000000" w:themeColor="text1"/>
          <w:sz w:val="22"/>
          <w:szCs w:val="22"/>
        </w:rPr>
        <w:t xml:space="preserve"> βήμα</w:t>
      </w:r>
      <w:r>
        <w:rPr>
          <w:rFonts w:cs="Times New Roman"/>
          <w:color w:val="000000" w:themeColor="text1"/>
          <w:sz w:val="22"/>
          <w:szCs w:val="22"/>
        </w:rPr>
        <w:t>τα</w:t>
      </w:r>
      <w:r w:rsidRPr="00A25190">
        <w:rPr>
          <w:rFonts w:cs="Times New Roman"/>
          <w:color w:val="000000" w:themeColor="text1"/>
          <w:sz w:val="22"/>
          <w:szCs w:val="22"/>
        </w:rPr>
        <w:t xml:space="preserve"> 3</w:t>
      </w:r>
      <w:r>
        <w:rPr>
          <w:rFonts w:cs="Times New Roman"/>
          <w:color w:val="000000" w:themeColor="text1"/>
          <w:sz w:val="22"/>
          <w:szCs w:val="22"/>
        </w:rPr>
        <w:t>-4</w:t>
      </w:r>
      <w:r w:rsidRPr="00A25190">
        <w:rPr>
          <w:rFonts w:cs="Times New Roman"/>
          <w:color w:val="000000" w:themeColor="text1"/>
          <w:sz w:val="22"/>
          <w:szCs w:val="22"/>
        </w:rPr>
        <w:t xml:space="preserve"> επαναλαμβάν</w:t>
      </w:r>
      <w:r>
        <w:rPr>
          <w:rFonts w:cs="Times New Roman"/>
          <w:color w:val="000000" w:themeColor="text1"/>
          <w:sz w:val="22"/>
          <w:szCs w:val="22"/>
        </w:rPr>
        <w:t>ονται</w:t>
      </w:r>
      <w:r w:rsidRPr="00A25190">
        <w:rPr>
          <w:rFonts w:cs="Times New Roman"/>
          <w:color w:val="000000" w:themeColor="text1"/>
          <w:sz w:val="22"/>
          <w:szCs w:val="22"/>
        </w:rPr>
        <w:t xml:space="preserve"> όσες φορές θέλει ο αγρότης</w:t>
      </w:r>
      <w:r>
        <w:rPr>
          <w:rFonts w:cs="Times New Roman"/>
          <w:color w:val="000000" w:themeColor="text1"/>
          <w:sz w:val="22"/>
          <w:szCs w:val="22"/>
        </w:rPr>
        <w:t>.</w:t>
      </w:r>
    </w:p>
    <w:p w:rsidR="00A25190" w:rsidRPr="00A25190" w:rsidRDefault="009C73AE" w:rsidP="001F39C1">
      <w:pPr>
        <w:pStyle w:val="Standard"/>
        <w:ind w:left="720"/>
        <w:rPr>
          <w:rFonts w:cs="Times New Roman"/>
          <w:color w:val="000000" w:themeColor="text1"/>
          <w:sz w:val="22"/>
          <w:szCs w:val="22"/>
        </w:rPr>
      </w:pPr>
      <w:r>
        <w:rPr>
          <w:rFonts w:cs="Times New Roman"/>
          <w:color w:val="000000" w:themeColor="text1"/>
          <w:sz w:val="22"/>
          <w:szCs w:val="22"/>
        </w:rPr>
        <w:t>5</w:t>
      </w:r>
      <w:r w:rsidR="008F31D9">
        <w:rPr>
          <w:rFonts w:cs="Times New Roman"/>
          <w:color w:val="000000" w:themeColor="text1"/>
          <w:sz w:val="22"/>
          <w:szCs w:val="22"/>
        </w:rPr>
        <w:t>.Ο α</w:t>
      </w:r>
      <w:r w:rsidR="00A25190" w:rsidRPr="00A25190">
        <w:rPr>
          <w:rFonts w:cs="Times New Roman"/>
          <w:color w:val="000000" w:themeColor="text1"/>
          <w:sz w:val="22"/>
          <w:szCs w:val="22"/>
        </w:rPr>
        <w:t xml:space="preserve">γρότης επιλέγει το πλήκτρο </w:t>
      </w:r>
      <w:r w:rsidR="00DC38E3">
        <w:rPr>
          <w:rFonts w:cs="Times New Roman"/>
          <w:color w:val="000000" w:themeColor="text1"/>
          <w:sz w:val="22"/>
          <w:szCs w:val="22"/>
        </w:rPr>
        <w:t>«ΕΠΙΣΤΡΟΦΗ ΣΤΟ ΑΡΧΙΚΟ ΜΕΝΟΥ».</w:t>
      </w:r>
    </w:p>
    <w:p w:rsidR="00A25190" w:rsidRDefault="009C73AE" w:rsidP="001F39C1">
      <w:pPr>
        <w:pStyle w:val="Standard"/>
        <w:ind w:left="720"/>
        <w:rPr>
          <w:rFonts w:cs="Times New Roman"/>
          <w:color w:val="000000" w:themeColor="text1"/>
          <w:sz w:val="22"/>
          <w:szCs w:val="22"/>
        </w:rPr>
      </w:pPr>
      <w:r>
        <w:rPr>
          <w:rFonts w:cs="Times New Roman"/>
          <w:color w:val="000000" w:themeColor="text1"/>
          <w:sz w:val="22"/>
          <w:szCs w:val="22"/>
        </w:rPr>
        <w:t>6</w:t>
      </w:r>
      <w:r w:rsidR="00A25190" w:rsidRPr="00A25190">
        <w:rPr>
          <w:rFonts w:cs="Times New Roman"/>
          <w:color w:val="000000" w:themeColor="text1"/>
          <w:sz w:val="22"/>
          <w:szCs w:val="22"/>
        </w:rPr>
        <w:t>.Το σύστημα επιστρέφει στην Κύρια Οθόνη</w:t>
      </w:r>
      <w:r w:rsidR="00DC38E3">
        <w:rPr>
          <w:rFonts w:cs="Times New Roman"/>
          <w:color w:val="000000" w:themeColor="text1"/>
          <w:sz w:val="22"/>
          <w:szCs w:val="22"/>
        </w:rPr>
        <w:t>.</w:t>
      </w:r>
    </w:p>
    <w:p w:rsidR="00147BA7" w:rsidRPr="008D3D81" w:rsidRDefault="00147BA7" w:rsidP="001F39C1">
      <w:pPr>
        <w:pStyle w:val="Standard"/>
        <w:ind w:left="720"/>
        <w:rPr>
          <w:rFonts w:cs="Times New Roman"/>
          <w:color w:val="000000" w:themeColor="text1"/>
          <w:sz w:val="22"/>
          <w:szCs w:val="22"/>
        </w:rPr>
      </w:pPr>
    </w:p>
    <w:p w:rsidR="00147BA7" w:rsidRPr="008D3D81" w:rsidRDefault="00147BA7" w:rsidP="001F39C1">
      <w:pPr>
        <w:pStyle w:val="Standard"/>
        <w:ind w:left="720"/>
        <w:rPr>
          <w:rFonts w:cs="Times New Roman"/>
          <w:color w:val="000000" w:themeColor="text1"/>
          <w:sz w:val="22"/>
          <w:szCs w:val="22"/>
        </w:rPr>
      </w:pPr>
    </w:p>
    <w:p w:rsidR="00147BA7" w:rsidRDefault="00147BA7" w:rsidP="001F39C1">
      <w:pPr>
        <w:pStyle w:val="Standard"/>
        <w:ind w:left="720"/>
        <w:rPr>
          <w:rFonts w:cs="Times New Roman"/>
          <w:color w:val="000000" w:themeColor="text1"/>
          <w:sz w:val="22"/>
          <w:szCs w:val="22"/>
        </w:rPr>
      </w:pPr>
    </w:p>
    <w:p w:rsidR="001F39C1" w:rsidRDefault="001F39C1" w:rsidP="001F39C1">
      <w:pPr>
        <w:pStyle w:val="Standard"/>
        <w:ind w:left="720"/>
        <w:rPr>
          <w:rFonts w:cs="Times New Roman"/>
          <w:color w:val="000000" w:themeColor="text1"/>
          <w:sz w:val="22"/>
          <w:szCs w:val="22"/>
        </w:rPr>
      </w:pPr>
    </w:p>
    <w:p w:rsidR="003005F4" w:rsidRPr="008D3D81" w:rsidRDefault="003005F4" w:rsidP="001F39C1">
      <w:pPr>
        <w:pStyle w:val="Standard"/>
        <w:ind w:left="720"/>
        <w:rPr>
          <w:rFonts w:cs="Times New Roman"/>
          <w:color w:val="000000" w:themeColor="text1"/>
          <w:sz w:val="22"/>
          <w:szCs w:val="22"/>
        </w:rPr>
      </w:pPr>
    </w:p>
    <w:p w:rsidR="00492F47" w:rsidRPr="00A25190" w:rsidRDefault="001335DE" w:rsidP="001F39C1">
      <w:pPr>
        <w:pStyle w:val="Heading2"/>
        <w:rPr>
          <w:rFonts w:ascii="Times New Roman" w:eastAsia="Arial" w:hAnsi="Times New Roman" w:cs="Times New Roman"/>
        </w:rPr>
      </w:pPr>
      <w:bookmarkStart w:id="28" w:name="_Toc3733466"/>
      <w:bookmarkStart w:id="29" w:name="_Toc5307944"/>
      <w:r w:rsidRPr="003B5316">
        <w:rPr>
          <w:rFonts w:ascii="Times New Roman" w:eastAsia="Arial" w:hAnsi="Times New Roman" w:cs="Times New Roman"/>
        </w:rPr>
        <w:t>3.</w:t>
      </w:r>
      <w:r w:rsidRPr="00A25190">
        <w:rPr>
          <w:rFonts w:ascii="Times New Roman" w:eastAsia="Arial" w:hAnsi="Times New Roman" w:cs="Times New Roman"/>
        </w:rPr>
        <w:t>2</w:t>
      </w:r>
      <w:r w:rsidRPr="00A25190">
        <w:rPr>
          <w:rFonts w:ascii="Times New Roman" w:eastAsia="Arial" w:hAnsi="Times New Roman" w:cs="Times New Roman"/>
        </w:rPr>
        <w:tab/>
      </w:r>
      <w:r w:rsidR="00450D8C" w:rsidRPr="003B5316">
        <w:rPr>
          <w:rFonts w:ascii="Times New Roman" w:eastAsia="Arial" w:hAnsi="Times New Roman" w:cs="Times New Roman"/>
        </w:rPr>
        <w:t>Μη</w:t>
      </w:r>
      <w:r w:rsidR="00492F47" w:rsidRPr="003B5316">
        <w:rPr>
          <w:rFonts w:ascii="Times New Roman" w:eastAsia="Arial" w:hAnsi="Times New Roman" w:cs="Times New Roman"/>
        </w:rPr>
        <w:t xml:space="preserve"> Λειτουργικές Απαιτήσεις</w:t>
      </w:r>
      <w:bookmarkEnd w:id="28"/>
      <w:bookmarkEnd w:id="29"/>
    </w:p>
    <w:p w:rsidR="00063436" w:rsidRDefault="00063436" w:rsidP="001F39C1">
      <w:pPr>
        <w:rPr>
          <w:rFonts w:ascii="Times New Roman" w:hAnsi="Times New Roman" w:cs="Times New Roman"/>
          <w:sz w:val="22"/>
          <w:szCs w:val="22"/>
        </w:rPr>
      </w:pPr>
    </w:p>
    <w:p w:rsidR="00926DBF" w:rsidRDefault="00926DBF" w:rsidP="001F39C1">
      <w:pPr>
        <w:rPr>
          <w:rFonts w:ascii="Times New Roman" w:hAnsi="Times New Roman" w:cs="Times New Roman"/>
          <w:sz w:val="22"/>
          <w:szCs w:val="22"/>
        </w:rPr>
      </w:pPr>
      <w:r>
        <w:rPr>
          <w:rFonts w:ascii="Times New Roman" w:hAnsi="Times New Roman" w:cs="Times New Roman"/>
          <w:noProof/>
          <w:sz w:val="22"/>
          <w:szCs w:val="22"/>
          <w:lang w:val="en-US" w:eastAsia="en-US"/>
        </w:rPr>
        <mc:AlternateContent>
          <mc:Choice Requires="wps">
            <w:drawing>
              <wp:anchor distT="0" distB="0" distL="114300" distR="114300" simplePos="0" relativeHeight="251662848" behindDoc="0" locked="0" layoutInCell="1" allowOverlap="1" wp14:anchorId="046AAA15" wp14:editId="0B0BA560">
                <wp:simplePos x="0" y="0"/>
                <wp:positionH relativeFrom="column">
                  <wp:posOffset>472440</wp:posOffset>
                </wp:positionH>
                <wp:positionV relativeFrom="paragraph">
                  <wp:posOffset>146685</wp:posOffset>
                </wp:positionV>
                <wp:extent cx="1440000" cy="0"/>
                <wp:effectExtent l="0" t="0" r="27305" b="19050"/>
                <wp:wrapNone/>
                <wp:docPr id="11" name="Straight Connector 11"/>
                <wp:cNvGraphicFramePr/>
                <a:graphic xmlns:a="http://schemas.openxmlformats.org/drawingml/2006/main">
                  <a:graphicData uri="http://schemas.microsoft.com/office/word/2010/wordprocessingShape">
                    <wps:wsp>
                      <wps:cNvCnPr/>
                      <wps:spPr>
                        <a:xfrm>
                          <a:off x="0" y="0"/>
                          <a:ext cx="14400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1" o:spid="_x0000_s1026" style="position:absolute;z-index:25166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2pt,11.55pt" to="150.6pt,1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" strokecolor="black [3040]"/>
            </w:pict>
          </mc:Fallback>
        </mc:AlternateContent>
      </w:r>
      <w:r w:rsidR="00A937DD">
        <w:rPr>
          <w:rFonts w:ascii="Times New Roman" w:hAnsi="Times New Roman" w:cs="Times New Roman"/>
          <w:sz w:val="22"/>
          <w:szCs w:val="22"/>
        </w:rPr>
        <w:t xml:space="preserve">                                                            </w:t>
      </w:r>
    </w:p>
    <w:p w:rsidR="00A937DD" w:rsidRDefault="00A937DD" w:rsidP="001F39C1">
      <w:pPr>
        <w:rPr>
          <w:rFonts w:ascii="Times New Roman" w:hAnsi="Times New Roman" w:cs="Times New Roman"/>
          <w:sz w:val="22"/>
          <w:szCs w:val="22"/>
        </w:rPr>
      </w:pPr>
    </w:p>
    <w:p w:rsidR="00A937DD" w:rsidRPr="00926DBF" w:rsidRDefault="00A937DD" w:rsidP="001F39C1">
      <w:pPr>
        <w:rPr>
          <w:rFonts w:ascii="Times New Roman" w:hAnsi="Times New Roman" w:cs="Times New Roman"/>
          <w:sz w:val="22"/>
          <w:szCs w:val="22"/>
        </w:rPr>
      </w:pPr>
    </w:p>
    <w:p w:rsidR="001427C7" w:rsidRPr="00147BA7" w:rsidRDefault="001427C7" w:rsidP="001427C7">
      <w:bookmarkStart w:id="30" w:name="_Toc3733467"/>
    </w:p>
    <w:p w:rsidR="002F3DCA" w:rsidRDefault="001335DE" w:rsidP="00A937DD">
      <w:pPr>
        <w:pStyle w:val="Heading1"/>
        <w:pageBreakBefore/>
        <w:rPr>
          <w:rFonts w:ascii="Times New Roman" w:hAnsi="Times New Roman" w:cs="Times New Roman"/>
          <w:sz w:val="32"/>
          <w:szCs w:val="22"/>
        </w:rPr>
      </w:pPr>
      <w:bookmarkStart w:id="31" w:name="_Toc5307945"/>
      <w:r w:rsidRPr="00926DBF">
        <w:rPr>
          <w:rFonts w:ascii="Times New Roman" w:hAnsi="Times New Roman" w:cs="Times New Roman"/>
          <w:sz w:val="32"/>
          <w:szCs w:val="22"/>
        </w:rPr>
        <w:lastRenderedPageBreak/>
        <w:t>4.</w:t>
      </w:r>
      <w:r w:rsidRPr="009678CA">
        <w:rPr>
          <w:rFonts w:ascii="Times New Roman" w:hAnsi="Times New Roman" w:cs="Times New Roman"/>
          <w:sz w:val="32"/>
          <w:szCs w:val="22"/>
        </w:rPr>
        <w:tab/>
      </w:r>
      <w:r w:rsidR="00492F47" w:rsidRPr="00926DBF">
        <w:rPr>
          <w:rFonts w:ascii="Times New Roman" w:hAnsi="Times New Roman" w:cs="Times New Roman"/>
          <w:sz w:val="32"/>
          <w:szCs w:val="22"/>
        </w:rPr>
        <w:t>Παραρτήματ</w:t>
      </w:r>
      <w:bookmarkEnd w:id="30"/>
      <w:r w:rsidR="00A937DD">
        <w:rPr>
          <w:rFonts w:ascii="Times New Roman" w:hAnsi="Times New Roman" w:cs="Times New Roman"/>
          <w:sz w:val="32"/>
          <w:szCs w:val="22"/>
        </w:rPr>
        <w:t>α</w:t>
      </w:r>
      <w:bookmarkEnd w:id="31"/>
    </w:p>
    <w:p w:rsidR="00A937DD" w:rsidRPr="00A937DD" w:rsidRDefault="00A937DD" w:rsidP="00A937DD"/>
    <w:p w:rsidR="002F3DCA" w:rsidRPr="00994B58" w:rsidRDefault="00994B58" w:rsidP="00147BA7">
      <w:pPr>
        <w:pStyle w:val="Heading2"/>
        <w:rPr>
          <w:rFonts w:ascii="Times New Roman" w:eastAsia="Times New Roman" w:hAnsi="Times New Roman" w:cs="Times New Roman"/>
        </w:rPr>
      </w:pPr>
      <w:bookmarkStart w:id="32" w:name="_Toc5307946"/>
      <w:r w:rsidRPr="00994B58">
        <w:rPr>
          <w:rFonts w:ascii="Times New Roman" w:eastAsia="Times New Roman" w:hAnsi="Times New Roman" w:cs="Times New Roman"/>
        </w:rPr>
        <w:t>4.1</w:t>
      </w:r>
      <w:r w:rsidRPr="00DF5B92">
        <w:rPr>
          <w:rFonts w:ascii="Times New Roman" w:eastAsia="Times New Roman" w:hAnsi="Times New Roman" w:cs="Times New Roman"/>
        </w:rPr>
        <w:tab/>
      </w:r>
      <w:r w:rsidR="00147BA7" w:rsidRPr="00994B58">
        <w:rPr>
          <w:rFonts w:ascii="Times New Roman" w:eastAsia="Times New Roman" w:hAnsi="Times New Roman" w:cs="Times New Roman"/>
        </w:rPr>
        <w:t>Μοντέλο Πεδίου Προβλήματος</w:t>
      </w:r>
      <w:bookmarkEnd w:id="32"/>
    </w:p>
    <w:p w:rsidR="00147BA7" w:rsidRDefault="00147BA7" w:rsidP="00147BA7"/>
    <w:p w:rsidR="00A937DD" w:rsidRDefault="00A937DD" w:rsidP="00147BA7"/>
    <w:p w:rsidR="00147BA7" w:rsidRDefault="00A937DD" w:rsidP="00147BA7">
      <w:r>
        <w:rPr>
          <w:noProof/>
          <w:lang w:val="en-US" w:eastAsia="en-US"/>
        </w:rPr>
        <w:drawing>
          <wp:anchor distT="0" distB="0" distL="114300" distR="114300" simplePos="0" relativeHeight="251699712" behindDoc="0" locked="0" layoutInCell="1" allowOverlap="1" wp14:anchorId="58D3FAC3" wp14:editId="5747EF18">
            <wp:simplePos x="832485" y="1623695"/>
            <wp:positionH relativeFrom="margin">
              <wp:align>center</wp:align>
            </wp:positionH>
            <wp:positionV relativeFrom="margin">
              <wp:align>center</wp:align>
            </wp:positionV>
            <wp:extent cx="6960235" cy="6195695"/>
            <wp:effectExtent l="0" t="0" r="0" b="0"/>
            <wp:wrapSquare wrapText="bothSides"/>
            <wp:docPr id="3" name="Picture 3" descr="F:\Uni\ST Project\56517095_565864490567894_6893617389926088704_n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ni\ST Project\56517095_565864490567894_6893617389926088704_n (1).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960233" cy="6195971"/>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147BA7" w:rsidRDefault="00147BA7" w:rsidP="00147BA7"/>
    <w:p w:rsidR="00147BA7" w:rsidRDefault="00147BA7" w:rsidP="00147BA7"/>
    <w:p w:rsidR="00147BA7" w:rsidRDefault="00147BA7" w:rsidP="00147BA7"/>
    <w:p w:rsidR="00147BA7" w:rsidRDefault="00147BA7" w:rsidP="00147BA7"/>
    <w:p w:rsidR="00147BA7" w:rsidRDefault="00147BA7" w:rsidP="00147BA7"/>
    <w:p w:rsidR="00147BA7" w:rsidRDefault="00147BA7" w:rsidP="00147BA7"/>
    <w:p w:rsidR="00147BA7" w:rsidRPr="006C36CE" w:rsidRDefault="00147BA7" w:rsidP="00147BA7">
      <w:pPr>
        <w:rPr>
          <w:rFonts w:ascii="Times New Roman" w:hAnsi="Times New Roman" w:cs="Times New Roman"/>
          <w:b/>
          <w:sz w:val="26"/>
          <w:szCs w:val="26"/>
        </w:rPr>
      </w:pPr>
    </w:p>
    <w:p w:rsidR="00147BA7" w:rsidRPr="00141EA3" w:rsidRDefault="00141EA3" w:rsidP="00147BA7">
      <w:pPr>
        <w:pStyle w:val="Heading2"/>
        <w:rPr>
          <w:rFonts w:ascii="Times New Roman" w:eastAsia="Times New Roman" w:hAnsi="Times New Roman" w:cs="Times New Roman"/>
        </w:rPr>
      </w:pPr>
      <w:bookmarkStart w:id="33" w:name="_Toc5307947"/>
      <w:r w:rsidRPr="00141EA3">
        <w:rPr>
          <w:rFonts w:ascii="Times New Roman" w:hAnsi="Times New Roman" w:cs="Times New Roman"/>
          <w:b w:val="0"/>
          <w:noProof/>
          <w:lang w:val="en-US" w:eastAsia="en-US"/>
        </w:rPr>
        <w:lastRenderedPageBreak/>
        <mc:AlternateContent>
          <mc:Choice Requires="wps">
            <w:drawing>
              <wp:anchor distT="0" distB="0" distL="114300" distR="114300" simplePos="0" relativeHeight="251736576" behindDoc="0" locked="0" layoutInCell="1" allowOverlap="1" wp14:anchorId="7DAC46E7" wp14:editId="55290E4B">
                <wp:simplePos x="0" y="0"/>
                <wp:positionH relativeFrom="column">
                  <wp:posOffset>-356235</wp:posOffset>
                </wp:positionH>
                <wp:positionV relativeFrom="paragraph">
                  <wp:posOffset>-351155</wp:posOffset>
                </wp:positionV>
                <wp:extent cx="2860040" cy="1403985"/>
                <wp:effectExtent l="0" t="0" r="16510" b="12065"/>
                <wp:wrapNone/>
                <wp:docPr id="1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60040" cy="1403985"/>
                        </a:xfrm>
                        <a:prstGeom prst="rect">
                          <a:avLst/>
                        </a:prstGeom>
                        <a:solidFill>
                          <a:srgbClr val="FFFFFF"/>
                        </a:solidFill>
                        <a:ln w="9525">
                          <a:solidFill>
                            <a:schemeClr val="bg1"/>
                          </a:solidFill>
                          <a:miter lim="800000"/>
                          <a:headEnd/>
                          <a:tailEnd/>
                        </a:ln>
                      </wps:spPr>
                      <wps:txbx>
                        <w:txbxContent>
                          <w:p w:rsidR="00141EA3" w:rsidRPr="00141EA3" w:rsidRDefault="00141EA3" w:rsidP="00141EA3">
                            <w:pPr>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lang w:val="en-US"/>
                              </w:rPr>
                              <w:t xml:space="preserve">4.2 </w:t>
                            </w:r>
                            <w:r>
                              <w:rPr>
                                <w:rFonts w:ascii="Times New Roman" w:hAnsi="Times New Roman" w:cs="Times New Roman"/>
                                <w:b/>
                                <w:color w:val="4F81BD" w:themeColor="accent1"/>
                                <w:sz w:val="26"/>
                                <w:szCs w:val="26"/>
                              </w:rPr>
                              <w:t>Διάγραμμα Περιπτώσεων Χρήσης</w:t>
                            </w:r>
                          </w:p>
                          <w:p w:rsidR="00141EA3" w:rsidRPr="00141EA3" w:rsidRDefault="00141EA3">
                            <w:pPr>
                              <w:rPr>
                                <w:lang w:val="en-US"/>
                              </w:rPr>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8.05pt;margin-top:-27.65pt;width:225.2pt;height:110.55pt;z-index:25173657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" strokecolor="white [3212]">
                <v:textbox style="mso-fit-shape-to-text:t">
                  <w:txbxContent>
                    <w:p w:rsidR="00141EA3" w:rsidRPr="00141EA3" w:rsidRDefault="00141EA3" w:rsidP="00141EA3">
                      <w:pPr>
                        <w:rPr>
                          <w:rFonts w:ascii="Times New Roman" w:hAnsi="Times New Roman" w:cs="Times New Roman"/>
                          <w:b/>
                          <w:color w:val="4F81BD" w:themeColor="accent1"/>
                          <w:sz w:val="26"/>
                          <w:szCs w:val="26"/>
                        </w:rPr>
                      </w:pPr>
                      <w:r>
                        <w:rPr>
                          <w:rFonts w:ascii="Times New Roman" w:hAnsi="Times New Roman" w:cs="Times New Roman"/>
                          <w:b/>
                          <w:color w:val="4F81BD" w:themeColor="accent1"/>
                          <w:sz w:val="26"/>
                          <w:szCs w:val="26"/>
                          <w:lang w:val="en-US"/>
                        </w:rPr>
                        <w:t xml:space="preserve">4.2 </w:t>
                      </w:r>
                      <w:r>
                        <w:rPr>
                          <w:rFonts w:ascii="Times New Roman" w:hAnsi="Times New Roman" w:cs="Times New Roman"/>
                          <w:b/>
                          <w:color w:val="4F81BD" w:themeColor="accent1"/>
                          <w:sz w:val="26"/>
                          <w:szCs w:val="26"/>
                        </w:rPr>
                        <w:t>Διάγραμμα Περιπτώσεων Χρήσης</w:t>
                      </w:r>
                    </w:p>
                    <w:p w:rsidR="00141EA3" w:rsidRPr="00141EA3" w:rsidRDefault="00141EA3">
                      <w:pPr>
                        <w:rPr>
                          <w:lang w:val="en-US"/>
                        </w:rPr>
                      </w:pPr>
                    </w:p>
                  </w:txbxContent>
                </v:textbox>
              </v:shape>
            </w:pict>
          </mc:Fallback>
        </mc:AlternateContent>
      </w:r>
      <w:r w:rsidR="00A24585">
        <w:rPr>
          <w:noProof/>
          <w:lang w:val="en-US" w:eastAsia="en-US"/>
        </w:rPr>
        <w:drawing>
          <wp:anchor distT="0" distB="0" distL="114300" distR="114300" simplePos="0" relativeHeight="251706880" behindDoc="0" locked="0" layoutInCell="1" allowOverlap="1" wp14:anchorId="23162F2F" wp14:editId="251CF30B">
            <wp:simplePos x="0" y="0"/>
            <wp:positionH relativeFrom="column">
              <wp:posOffset>-716280</wp:posOffset>
            </wp:positionH>
            <wp:positionV relativeFrom="paragraph">
              <wp:posOffset>-615803</wp:posOffset>
            </wp:positionV>
            <wp:extent cx="8458200" cy="4259580"/>
            <wp:effectExtent l="0" t="0" r="0" b="7620"/>
            <wp:wrapNone/>
            <wp:docPr id="304" name="Picture 3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8458200" cy="4259580"/>
                    </a:xfrm>
                    <a:prstGeom prst="rect">
                      <a:avLst/>
                    </a:prstGeom>
                  </pic:spPr>
                </pic:pic>
              </a:graphicData>
            </a:graphic>
            <wp14:sizeRelH relativeFrom="page">
              <wp14:pctWidth>0</wp14:pctWidth>
            </wp14:sizeRelH>
            <wp14:sizeRelV relativeFrom="page">
              <wp14:pctHeight>0</wp14:pctHeight>
            </wp14:sizeRelV>
          </wp:anchor>
        </w:drawing>
      </w:r>
      <w:r w:rsidR="00994B58" w:rsidRPr="00994B58">
        <w:rPr>
          <w:rFonts w:ascii="Times New Roman" w:eastAsia="Times New Roman" w:hAnsi="Times New Roman" w:cs="Times New Roman"/>
        </w:rPr>
        <w:t>4.2</w:t>
      </w:r>
      <w:r w:rsidR="00994B58" w:rsidRPr="00994B58">
        <w:rPr>
          <w:rFonts w:ascii="Times New Roman" w:eastAsia="Times New Roman" w:hAnsi="Times New Roman" w:cs="Times New Roman"/>
        </w:rPr>
        <w:tab/>
      </w:r>
      <w:r w:rsidR="00147BA7" w:rsidRPr="00994B58">
        <w:rPr>
          <w:rFonts w:ascii="Times New Roman" w:eastAsia="Times New Roman" w:hAnsi="Times New Roman" w:cs="Times New Roman"/>
        </w:rPr>
        <w:t>Διάγραμμα Περιπτώσεων Χρήσης</w:t>
      </w:r>
      <w:bookmarkEnd w:id="33"/>
    </w:p>
    <w:p w:rsidR="00A937DD" w:rsidRDefault="00A937DD" w:rsidP="00A937DD"/>
    <w:p w:rsidR="00A24585" w:rsidRPr="00141EA3" w:rsidRDefault="00A24585">
      <w:r w:rsidRPr="000A7CF9">
        <w:rPr>
          <w:noProof/>
          <w:lang w:val="en-US" w:eastAsia="en-US"/>
        </w:rPr>
        <mc:AlternateContent>
          <mc:Choice Requires="wps">
            <w:drawing>
              <wp:anchor distT="0" distB="0" distL="114300" distR="114300" simplePos="0" relativeHeight="251734528" behindDoc="0" locked="0" layoutInCell="1" allowOverlap="1" wp14:anchorId="62A4C616" wp14:editId="665012B5">
                <wp:simplePos x="0" y="0"/>
                <wp:positionH relativeFrom="column">
                  <wp:posOffset>-640080</wp:posOffset>
                </wp:positionH>
                <wp:positionV relativeFrom="paragraph">
                  <wp:posOffset>4787900</wp:posOffset>
                </wp:positionV>
                <wp:extent cx="618490" cy="292100"/>
                <wp:effectExtent l="0" t="0" r="10160" b="12700"/>
                <wp:wrapNone/>
                <wp:docPr id="28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490" cy="292100"/>
                        </a:xfrm>
                        <a:prstGeom prst="rect">
                          <a:avLst/>
                        </a:prstGeom>
                        <a:solidFill>
                          <a:schemeClr val="bg1"/>
                        </a:solidFill>
                        <a:ln w="9525">
                          <a:solidFill>
                            <a:schemeClr val="bg1"/>
                          </a:solidFill>
                          <a:miter lim="800000"/>
                          <a:headEnd/>
                          <a:tailEnd/>
                        </a:ln>
                      </wps:spPr>
                      <wps:txbx>
                        <w:txbxContent>
                          <w:p w:rsidR="00A24585" w:rsidRPr="000A7CF9" w:rsidRDefault="00A24585" w:rsidP="00446DAB">
                            <w:pPr>
                              <w:jc w:val="right"/>
                              <w:rPr>
                                <w:sz w:val="16"/>
                                <w:lang w:val="en-US"/>
                              </w:rPr>
                            </w:pPr>
                            <w:r w:rsidRPr="000A7CF9">
                              <w:rPr>
                                <w:sz w:val="16"/>
                              </w:rPr>
                              <w:t>Αγρότης</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50.4pt;margin-top:377pt;width:48.7pt;height:23pt;z-index:251734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" fillcolor="white [3212]" strokecolor="white [3212]">
                <v:textbox>
                  <w:txbxContent>
                    <w:p w:rsidR="00A24585" w:rsidRPr="000A7CF9" w:rsidRDefault="00A24585" w:rsidP="00446DAB">
                      <w:pPr>
                        <w:jc w:val="right"/>
                        <w:rPr>
                          <w:sz w:val="16"/>
                          <w:lang w:val="en-US"/>
                        </w:rPr>
                      </w:pPr>
                      <w:r w:rsidRPr="000A7CF9">
                        <w:rPr>
                          <w:sz w:val="16"/>
                        </w:rPr>
                        <w:t>Αγρότης</w:t>
                      </w:r>
                    </w:p>
                  </w:txbxContent>
                </v:textbox>
              </v:shape>
            </w:pict>
          </mc:Fallback>
        </mc:AlternateContent>
      </w:r>
      <w:r w:rsidRPr="000878D5">
        <w:rPr>
          <w:noProof/>
          <w:lang w:val="en-US" w:eastAsia="en-US"/>
        </w:rPr>
        <mc:AlternateContent>
          <mc:Choice Requires="wps">
            <w:drawing>
              <wp:anchor distT="0" distB="0" distL="114300" distR="114300" simplePos="0" relativeHeight="251729408" behindDoc="0" locked="0" layoutInCell="1" allowOverlap="1" wp14:anchorId="28EA85FE" wp14:editId="48232BC1">
                <wp:simplePos x="0" y="0"/>
                <wp:positionH relativeFrom="column">
                  <wp:posOffset>3035935</wp:posOffset>
                </wp:positionH>
                <wp:positionV relativeFrom="paragraph">
                  <wp:posOffset>8686800</wp:posOffset>
                </wp:positionV>
                <wp:extent cx="609600" cy="190500"/>
                <wp:effectExtent l="0" t="0" r="19050" b="19050"/>
                <wp:wrapNone/>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239.05pt;margin-top:684pt;width:48pt;height:15pt;z-index:25172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Pr>
          <w:noProof/>
          <w:lang w:val="en-US" w:eastAsia="en-US"/>
        </w:rPr>
        <w:drawing>
          <wp:anchor distT="0" distB="0" distL="114300" distR="114300" simplePos="0" relativeHeight="251710976" behindDoc="0" locked="0" layoutInCell="1" allowOverlap="1" wp14:anchorId="085253B9" wp14:editId="5962940E">
            <wp:simplePos x="0" y="0"/>
            <wp:positionH relativeFrom="column">
              <wp:posOffset>3114040</wp:posOffset>
            </wp:positionH>
            <wp:positionV relativeFrom="paragraph">
              <wp:posOffset>6860540</wp:posOffset>
            </wp:positionV>
            <wp:extent cx="1615440" cy="979170"/>
            <wp:effectExtent l="0" t="0" r="381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3.PNG"/>
                    <pic:cNvPicPr/>
                  </pic:nvPicPr>
                  <pic:blipFill>
                    <a:blip r:embed="rId10">
                      <a:extLst>
                        <a:ext uri="{28A0092B-C50C-407E-A947-70E740481C1C}">
                          <a14:useLocalDpi xmlns:a14="http://schemas.microsoft.com/office/drawing/2010/main" val="0"/>
                        </a:ext>
                      </a:extLst>
                    </a:blip>
                    <a:stretch>
                      <a:fillRect/>
                    </a:stretch>
                  </pic:blipFill>
                  <pic:spPr>
                    <a:xfrm>
                      <a:off x="0" y="0"/>
                      <a:ext cx="1615440" cy="979170"/>
                    </a:xfrm>
                    <a:prstGeom prst="rect">
                      <a:avLst/>
                    </a:prstGeom>
                  </pic:spPr>
                </pic:pic>
              </a:graphicData>
            </a:graphic>
            <wp14:sizeRelH relativeFrom="page">
              <wp14:pctWidth>0</wp14:pctWidth>
            </wp14:sizeRelH>
            <wp14:sizeRelV relativeFrom="page">
              <wp14:pctHeight>0</wp14:pctHeight>
            </wp14:sizeRelV>
          </wp:anchor>
        </w:drawing>
      </w:r>
      <w:r w:rsidRPr="000878D5">
        <w:rPr>
          <w:noProof/>
          <w:lang w:val="en-US" w:eastAsia="en-US"/>
        </w:rPr>
        <mc:AlternateContent>
          <mc:Choice Requires="wps">
            <w:drawing>
              <wp:anchor distT="0" distB="0" distL="114300" distR="114300" simplePos="0" relativeHeight="251728384" behindDoc="0" locked="0" layoutInCell="1" allowOverlap="1" wp14:anchorId="35D6D19A" wp14:editId="0D33C5BC">
                <wp:simplePos x="0" y="0"/>
                <wp:positionH relativeFrom="column">
                  <wp:posOffset>2884170</wp:posOffset>
                </wp:positionH>
                <wp:positionV relativeFrom="paragraph">
                  <wp:posOffset>8001000</wp:posOffset>
                </wp:positionV>
                <wp:extent cx="563880" cy="190500"/>
                <wp:effectExtent l="0" t="0" r="26670" b="19050"/>
                <wp:wrapNone/>
                <wp:docPr id="2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29" type="#_x0000_t202" style="position:absolute;margin-left:227.1pt;margin-top:630pt;width:44.4pt;height:15pt;z-index:25172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32480" behindDoc="0" locked="0" layoutInCell="1" allowOverlap="1" wp14:anchorId="16356709" wp14:editId="19BE7E6B">
                <wp:simplePos x="0" y="0"/>
                <wp:positionH relativeFrom="column">
                  <wp:posOffset>2941955</wp:posOffset>
                </wp:positionH>
                <wp:positionV relativeFrom="paragraph">
                  <wp:posOffset>2278380</wp:posOffset>
                </wp:positionV>
                <wp:extent cx="577850" cy="236220"/>
                <wp:effectExtent l="0" t="0" r="12700" b="11430"/>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850" cy="236220"/>
                        </a:xfrm>
                        <a:prstGeom prst="rect">
                          <a:avLst/>
                        </a:prstGeom>
                        <a:solidFill>
                          <a:sysClr val="window" lastClr="FFFFFF"/>
                        </a:solidFill>
                        <a:ln w="9525">
                          <a:solidFill>
                            <a:sysClr val="window" lastClr="FFFFFF"/>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includes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231.65pt;margin-top:179.4pt;width:45.5pt;height:18.6pt;z-index:251732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" fillcolor="window" strokecolor="window">
                <v:textbox>
                  <w:txbxContent>
                    <w:p w:rsidR="00A24585" w:rsidRPr="000878D5" w:rsidRDefault="00A24585" w:rsidP="00E061B3">
                      <w:pPr>
                        <w:rPr>
                          <w:sz w:val="14"/>
                          <w:lang w:val="en-US"/>
                        </w:rPr>
                      </w:pPr>
                      <w:r w:rsidRPr="000878D5">
                        <w:rPr>
                          <w:sz w:val="14"/>
                          <w:lang w:val="en-US"/>
                        </w:rPr>
                        <w:t>“</w:t>
                      </w:r>
                      <w:r>
                        <w:rPr>
                          <w:sz w:val="14"/>
                          <w:lang w:val="en-US"/>
                        </w:rPr>
                        <w:t>includes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4288" behindDoc="0" locked="0" layoutInCell="1" allowOverlap="1" wp14:anchorId="3C04808D" wp14:editId="13C4651C">
                <wp:simplePos x="0" y="0"/>
                <wp:positionH relativeFrom="column">
                  <wp:posOffset>4373880</wp:posOffset>
                </wp:positionH>
                <wp:positionV relativeFrom="paragraph">
                  <wp:posOffset>2075180</wp:posOffset>
                </wp:positionV>
                <wp:extent cx="609600" cy="190500"/>
                <wp:effectExtent l="0" t="0" r="19050" b="19050"/>
                <wp:wrapNone/>
                <wp:docPr id="2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1" type="#_x0000_t202" style="position:absolute;margin-left:344.4pt;margin-top:163.4pt;width:48pt;height:15pt;z-index:251724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31456" behindDoc="0" locked="0" layoutInCell="1" allowOverlap="1" wp14:anchorId="7067AC60" wp14:editId="544CCA79">
                <wp:simplePos x="0" y="0"/>
                <wp:positionH relativeFrom="column">
                  <wp:posOffset>5330825</wp:posOffset>
                </wp:positionH>
                <wp:positionV relativeFrom="paragraph">
                  <wp:posOffset>281940</wp:posOffset>
                </wp:positionV>
                <wp:extent cx="563880" cy="236220"/>
                <wp:effectExtent l="0" t="0" r="26670" b="11430"/>
                <wp:wrapNone/>
                <wp:docPr id="2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3622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jc w:val="right"/>
                              <w:rPr>
                                <w:sz w:val="14"/>
                                <w:lang w:val="en-US"/>
                              </w:rPr>
                            </w:pPr>
                            <w:r w:rsidRPr="000878D5">
                              <w:rPr>
                                <w:sz w:val="14"/>
                                <w:lang w:val="en-US"/>
                              </w:rPr>
                              <w:t>“</w:t>
                            </w:r>
                            <w:r>
                              <w:rPr>
                                <w:sz w:val="14"/>
                                <w:lang w:val="en-US"/>
                              </w:rPr>
                              <w:t>includes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419.75pt;margin-top:22.2pt;width:44.4pt;height:18.6pt;z-index:251731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" fillcolor="white [3212]" strokecolor="white [3212]">
                <v:textbox>
                  <w:txbxContent>
                    <w:p w:rsidR="00A24585" w:rsidRPr="000878D5" w:rsidRDefault="00A24585" w:rsidP="00E061B3">
                      <w:pPr>
                        <w:jc w:val="right"/>
                        <w:rPr>
                          <w:sz w:val="14"/>
                          <w:lang w:val="en-US"/>
                        </w:rPr>
                      </w:pPr>
                      <w:r w:rsidRPr="000878D5">
                        <w:rPr>
                          <w:sz w:val="14"/>
                          <w:lang w:val="en-US"/>
                        </w:rPr>
                        <w:t>“</w:t>
                      </w:r>
                      <w:r>
                        <w:rPr>
                          <w:sz w:val="14"/>
                          <w:lang w:val="en-US"/>
                        </w:rPr>
                        <w:t>includes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33504" behindDoc="0" locked="0" layoutInCell="1" allowOverlap="1" wp14:anchorId="21005781" wp14:editId="2529B7A6">
                <wp:simplePos x="0" y="0"/>
                <wp:positionH relativeFrom="column">
                  <wp:posOffset>3348990</wp:posOffset>
                </wp:positionH>
                <wp:positionV relativeFrom="paragraph">
                  <wp:posOffset>4839335</wp:posOffset>
                </wp:positionV>
                <wp:extent cx="563880" cy="236220"/>
                <wp:effectExtent l="0" t="0" r="26670" b="11430"/>
                <wp:wrapNone/>
                <wp:docPr id="3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36220"/>
                        </a:xfrm>
                        <a:prstGeom prst="rect">
                          <a:avLst/>
                        </a:prstGeom>
                        <a:solidFill>
                          <a:sysClr val="window" lastClr="FFFFFF"/>
                        </a:solidFill>
                        <a:ln w="9525">
                          <a:solidFill>
                            <a:sysClr val="window" lastClr="FFFFFF"/>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includes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3" type="#_x0000_t202" style="position:absolute;margin-left:263.7pt;margin-top:381.05pt;width:44.4pt;height:18.6pt;z-index:251733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" fillcolor="window" strokecolor="window">
                <v:textbox>
                  <w:txbxContent>
                    <w:p w:rsidR="00A24585" w:rsidRPr="000878D5" w:rsidRDefault="00A24585" w:rsidP="00E061B3">
                      <w:pPr>
                        <w:rPr>
                          <w:sz w:val="14"/>
                          <w:lang w:val="en-US"/>
                        </w:rPr>
                      </w:pPr>
                      <w:r w:rsidRPr="000878D5">
                        <w:rPr>
                          <w:sz w:val="14"/>
                          <w:lang w:val="en-US"/>
                        </w:rPr>
                        <w:t>“</w:t>
                      </w:r>
                      <w:r>
                        <w:rPr>
                          <w:sz w:val="14"/>
                          <w:lang w:val="en-US"/>
                        </w:rPr>
                        <w:t>includes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30432" behindDoc="0" locked="0" layoutInCell="1" allowOverlap="1" wp14:anchorId="4C770F3B" wp14:editId="0E901F8E">
                <wp:simplePos x="0" y="0"/>
                <wp:positionH relativeFrom="column">
                  <wp:posOffset>3886200</wp:posOffset>
                </wp:positionH>
                <wp:positionV relativeFrom="paragraph">
                  <wp:posOffset>-15240</wp:posOffset>
                </wp:positionV>
                <wp:extent cx="563880" cy="236220"/>
                <wp:effectExtent l="0" t="0" r="26670" b="11430"/>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3880" cy="23622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jc w:val="right"/>
                              <w:rPr>
                                <w:sz w:val="14"/>
                                <w:lang w:val="en-US"/>
                              </w:rPr>
                            </w:pPr>
                            <w:r w:rsidRPr="000878D5">
                              <w:rPr>
                                <w:sz w:val="14"/>
                                <w:lang w:val="en-US"/>
                              </w:rPr>
                              <w:t>“</w:t>
                            </w:r>
                            <w:r>
                              <w:rPr>
                                <w:sz w:val="14"/>
                                <w:lang w:val="en-US"/>
                              </w:rPr>
                              <w:t>includes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4" type="#_x0000_t202" style="position:absolute;margin-left:306pt;margin-top:-1.2pt;width:44.4pt;height:18.6pt;z-index:25173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" fillcolor="white [3212]" strokecolor="white [3212]">
                <v:textbox>
                  <w:txbxContent>
                    <w:p w:rsidR="00A24585" w:rsidRPr="000878D5" w:rsidRDefault="00A24585" w:rsidP="00E061B3">
                      <w:pPr>
                        <w:jc w:val="right"/>
                        <w:rPr>
                          <w:sz w:val="14"/>
                          <w:lang w:val="en-US"/>
                        </w:rPr>
                      </w:pPr>
                      <w:r w:rsidRPr="000878D5">
                        <w:rPr>
                          <w:sz w:val="14"/>
                          <w:lang w:val="en-US"/>
                        </w:rPr>
                        <w:t>“</w:t>
                      </w:r>
                      <w:r>
                        <w:rPr>
                          <w:sz w:val="14"/>
                          <w:lang w:val="en-US"/>
                        </w:rPr>
                        <w:t>includes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7360" behindDoc="0" locked="0" layoutInCell="1" allowOverlap="1" wp14:anchorId="4A174B40" wp14:editId="7AAEA6B8">
                <wp:simplePos x="0" y="0"/>
                <wp:positionH relativeFrom="column">
                  <wp:posOffset>2667000</wp:posOffset>
                </wp:positionH>
                <wp:positionV relativeFrom="paragraph">
                  <wp:posOffset>7435850</wp:posOffset>
                </wp:positionV>
                <wp:extent cx="609600" cy="190500"/>
                <wp:effectExtent l="0" t="0" r="19050" b="19050"/>
                <wp:wrapNone/>
                <wp:docPr id="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10pt;margin-top:585.5pt;width:48pt;height:15pt;z-index:25172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6336" behindDoc="0" locked="0" layoutInCell="1" allowOverlap="1" wp14:anchorId="193EE432" wp14:editId="1CC515AD">
                <wp:simplePos x="0" y="0"/>
                <wp:positionH relativeFrom="column">
                  <wp:posOffset>4221480</wp:posOffset>
                </wp:positionH>
                <wp:positionV relativeFrom="paragraph">
                  <wp:posOffset>4227830</wp:posOffset>
                </wp:positionV>
                <wp:extent cx="609600" cy="190500"/>
                <wp:effectExtent l="0" t="0" r="19050" b="19050"/>
                <wp:wrapNone/>
                <wp:docPr id="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6" type="#_x0000_t202" style="position:absolute;margin-left:332.4pt;margin-top:332.9pt;width:48pt;height:15pt;z-index:251726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5312" behindDoc="0" locked="0" layoutInCell="1" allowOverlap="1" wp14:anchorId="4FDD5A93" wp14:editId="79E8933D">
                <wp:simplePos x="0" y="0"/>
                <wp:positionH relativeFrom="column">
                  <wp:posOffset>3992880</wp:posOffset>
                </wp:positionH>
                <wp:positionV relativeFrom="paragraph">
                  <wp:posOffset>3663950</wp:posOffset>
                </wp:positionV>
                <wp:extent cx="609600" cy="190500"/>
                <wp:effectExtent l="0" t="0" r="19050" b="19050"/>
                <wp:wrapNone/>
                <wp:docPr id="2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7" type="#_x0000_t202" style="position:absolute;margin-left:314.4pt;margin-top:288.5pt;width:48pt;height:15pt;z-index:251725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3264" behindDoc="0" locked="0" layoutInCell="1" allowOverlap="1" wp14:anchorId="6A658331" wp14:editId="5366EEB4">
                <wp:simplePos x="0" y="0"/>
                <wp:positionH relativeFrom="column">
                  <wp:posOffset>3992880</wp:posOffset>
                </wp:positionH>
                <wp:positionV relativeFrom="paragraph">
                  <wp:posOffset>1576070</wp:posOffset>
                </wp:positionV>
                <wp:extent cx="609600" cy="190500"/>
                <wp:effectExtent l="0" t="0" r="19050" b="19050"/>
                <wp:wrapNone/>
                <wp:docPr id="1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8" type="#_x0000_t202" style="position:absolute;margin-left:314.4pt;margin-top:124.1pt;width:48pt;height:15pt;z-index:251723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1216" behindDoc="0" locked="0" layoutInCell="1" allowOverlap="1" wp14:anchorId="2EE04B8E" wp14:editId="6DBF4A18">
                <wp:simplePos x="0" y="0"/>
                <wp:positionH relativeFrom="column">
                  <wp:posOffset>3200400</wp:posOffset>
                </wp:positionH>
                <wp:positionV relativeFrom="paragraph">
                  <wp:posOffset>516890</wp:posOffset>
                </wp:positionV>
                <wp:extent cx="609600" cy="190500"/>
                <wp:effectExtent l="0" t="0" r="19050" b="19050"/>
                <wp:wrapNone/>
                <wp:docPr id="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9" type="#_x0000_t202" style="position:absolute;margin-left:252pt;margin-top:40.7pt;width:48pt;height:15pt;z-index:251721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2240" behindDoc="0" locked="0" layoutInCell="1" allowOverlap="1" wp14:anchorId="5E8A6DCF" wp14:editId="7FA37809">
                <wp:simplePos x="0" y="0"/>
                <wp:positionH relativeFrom="column">
                  <wp:posOffset>4831080</wp:posOffset>
                </wp:positionH>
                <wp:positionV relativeFrom="paragraph">
                  <wp:posOffset>920750</wp:posOffset>
                </wp:positionV>
                <wp:extent cx="609600" cy="190500"/>
                <wp:effectExtent l="0" t="0" r="19050" b="19050"/>
                <wp:wrapNone/>
                <wp:docPr id="1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0" type="#_x0000_t202" style="position:absolute;margin-left:380.4pt;margin-top:72.5pt;width:48pt;height:15pt;z-index:251722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20192" behindDoc="0" locked="0" layoutInCell="1" allowOverlap="1" wp14:anchorId="3D40E94E" wp14:editId="7E432EDF">
                <wp:simplePos x="0" y="0"/>
                <wp:positionH relativeFrom="column">
                  <wp:posOffset>4724400</wp:posOffset>
                </wp:positionH>
                <wp:positionV relativeFrom="paragraph">
                  <wp:posOffset>-359410</wp:posOffset>
                </wp:positionV>
                <wp:extent cx="609600" cy="190500"/>
                <wp:effectExtent l="0" t="0" r="19050" b="19050"/>
                <wp:wrapNone/>
                <wp:docPr id="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1" type="#_x0000_t202" style="position:absolute;margin-left:372pt;margin-top:-28.3pt;width:48pt;height:15pt;z-index:251720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" fillcolor="white [3212]" strokecolor="white [3212]">
                <v:textbox>
                  <w:txbxContent>
                    <w:p w:rsidR="00A24585" w:rsidRPr="000878D5" w:rsidRDefault="00A24585" w:rsidP="00E061B3">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sidRPr="000878D5">
        <w:rPr>
          <w:noProof/>
          <w:lang w:val="en-US" w:eastAsia="en-US"/>
        </w:rPr>
        <mc:AlternateContent>
          <mc:Choice Requires="wps">
            <w:drawing>
              <wp:anchor distT="0" distB="0" distL="114300" distR="114300" simplePos="0" relativeHeight="251719168" behindDoc="0" locked="0" layoutInCell="1" allowOverlap="1" wp14:anchorId="726A2389" wp14:editId="6CE228CA">
                <wp:simplePos x="0" y="0"/>
                <wp:positionH relativeFrom="column">
                  <wp:posOffset>3276600</wp:posOffset>
                </wp:positionH>
                <wp:positionV relativeFrom="paragraph">
                  <wp:posOffset>-854710</wp:posOffset>
                </wp:positionV>
                <wp:extent cx="609600" cy="190500"/>
                <wp:effectExtent l="0" t="0" r="19050" b="19050"/>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9600" cy="190500"/>
                        </a:xfrm>
                        <a:prstGeom prst="rect">
                          <a:avLst/>
                        </a:prstGeom>
                        <a:solidFill>
                          <a:schemeClr val="bg1"/>
                        </a:solidFill>
                        <a:ln w="9525">
                          <a:solidFill>
                            <a:schemeClr val="bg1"/>
                          </a:solidFill>
                          <a:miter lim="800000"/>
                          <a:headEnd/>
                          <a:tailEnd/>
                        </a:ln>
                      </wps:spPr>
                      <wps:txbx>
                        <w:txbxContent>
                          <w:p w:rsidR="00A24585" w:rsidRPr="000878D5" w:rsidRDefault="00A24585">
                            <w:pPr>
                              <w:rPr>
                                <w:sz w:val="14"/>
                                <w:lang w:val="en-US"/>
                              </w:rPr>
                            </w:pPr>
                            <w:r w:rsidRPr="000878D5">
                              <w:rPr>
                                <w:sz w:val="14"/>
                                <w:lang w:val="en-US"/>
                              </w:rPr>
                              <w:t>“</w:t>
                            </w:r>
                            <w:r>
                              <w:rPr>
                                <w:sz w:val="14"/>
                                <w:lang w:val="en-US"/>
                              </w:rPr>
                              <w:t>extends</w:t>
                            </w:r>
                            <w:r w:rsidRPr="000878D5">
                              <w:rPr>
                                <w:sz w:val="14"/>
                                <w:lang w:val="en-US"/>
                              </w:rPr>
                              <w: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42" type="#_x0000_t202" style="position:absolute;margin-left:258pt;margin-top:-67.3pt;width:48pt;height:15pt;z-index:251719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" fillcolor="white [3212]" strokecolor="white [3212]">
                <v:textbox>
                  <w:txbxContent>
                    <w:p w:rsidR="00A24585" w:rsidRPr="000878D5" w:rsidRDefault="00A24585">
                      <w:pPr>
                        <w:rPr>
                          <w:sz w:val="14"/>
                          <w:lang w:val="en-US"/>
                        </w:rPr>
                      </w:pPr>
                      <w:r w:rsidRPr="000878D5">
                        <w:rPr>
                          <w:sz w:val="14"/>
                          <w:lang w:val="en-US"/>
                        </w:rPr>
                        <w:t>“</w:t>
                      </w:r>
                      <w:r>
                        <w:rPr>
                          <w:sz w:val="14"/>
                          <w:lang w:val="en-US"/>
                        </w:rPr>
                        <w:t>extends</w:t>
                      </w:r>
                      <w:r w:rsidRPr="000878D5">
                        <w:rPr>
                          <w:sz w:val="14"/>
                          <w:lang w:val="en-US"/>
                        </w:rPr>
                        <w:t>”</w:t>
                      </w:r>
                    </w:p>
                  </w:txbxContent>
                </v:textbox>
              </v:shape>
            </w:pict>
          </mc:Fallback>
        </mc:AlternateContent>
      </w:r>
      <w:r>
        <w:rPr>
          <w:noProof/>
          <w:lang w:val="en-US" w:eastAsia="en-US"/>
        </w:rPr>
        <mc:AlternateContent>
          <mc:Choice Requires="wps">
            <w:drawing>
              <wp:anchor distT="0" distB="0" distL="114300" distR="114300" simplePos="0" relativeHeight="251718144" behindDoc="0" locked="0" layoutInCell="1" allowOverlap="1" wp14:anchorId="3B43CE7C" wp14:editId="335543B0">
                <wp:simplePos x="0" y="0"/>
                <wp:positionH relativeFrom="column">
                  <wp:posOffset>-129540</wp:posOffset>
                </wp:positionH>
                <wp:positionV relativeFrom="paragraph">
                  <wp:posOffset>2743200</wp:posOffset>
                </wp:positionV>
                <wp:extent cx="1790700" cy="1776730"/>
                <wp:effectExtent l="0" t="0" r="19050" b="33020"/>
                <wp:wrapNone/>
                <wp:docPr id="15" name="Straight Connector 15"/>
                <wp:cNvGraphicFramePr/>
                <a:graphic xmlns:a="http://schemas.openxmlformats.org/drawingml/2006/main">
                  <a:graphicData uri="http://schemas.microsoft.com/office/word/2010/wordprocessingShape">
                    <wps:wsp>
                      <wps:cNvCnPr/>
                      <wps:spPr>
                        <a:xfrm flipH="1">
                          <a:off x="0" y="0"/>
                          <a:ext cx="1790700" cy="1776730"/>
                        </a:xfrm>
                        <a:prstGeom prst="line">
                          <a:avLst/>
                        </a:prstGeom>
                        <a:noFill/>
                        <a:ln w="3175" cap="flat" cmpd="sng" algn="ctr">
                          <a:solidFill>
                            <a:sysClr val="windowText" lastClr="000000">
                              <a:lumMod val="50000"/>
                              <a:lumOff val="50000"/>
                            </a:sysClr>
                          </a:solidFill>
                          <a:prstDash val="solid"/>
                        </a:ln>
                        <a:effectLst/>
                      </wps:spPr>
                      <wps:bodyPr/>
                    </wps:wsp>
                  </a:graphicData>
                </a:graphic>
                <wp14:sizeRelH relativeFrom="margin">
                  <wp14:pctWidth>0</wp14:pctWidth>
                </wp14:sizeRelH>
                <wp14:sizeRelV relativeFrom="margin">
                  <wp14:pctHeight>0</wp14:pctHeight>
                </wp14:sizeRelV>
              </wp:anchor>
            </w:drawing>
          </mc:Choice>
          <mc:Fallback>
            <w:pict>
              <v:line id="Straight Connector 15" o:spid="_x0000_s1026" style="position:absolute;flip:x;z-index:251718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2pt,3in" to="130.8pt,3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" strokecolor="#7f7f7f" strokeweight=".25pt"/>
            </w:pict>
          </mc:Fallback>
        </mc:AlternateContent>
      </w:r>
      <w:r>
        <w:rPr>
          <w:noProof/>
          <w:lang w:val="en-US" w:eastAsia="en-US"/>
        </w:rPr>
        <mc:AlternateContent>
          <mc:Choice Requires="wps">
            <w:drawing>
              <wp:anchor distT="0" distB="0" distL="114300" distR="114300" simplePos="0" relativeHeight="251717120" behindDoc="0" locked="0" layoutInCell="1" allowOverlap="1" wp14:anchorId="69128C34" wp14:editId="07999BDC">
                <wp:simplePos x="0" y="0"/>
                <wp:positionH relativeFrom="column">
                  <wp:posOffset>-137160</wp:posOffset>
                </wp:positionH>
                <wp:positionV relativeFrom="paragraph">
                  <wp:posOffset>304800</wp:posOffset>
                </wp:positionV>
                <wp:extent cx="967740" cy="4215130"/>
                <wp:effectExtent l="0" t="0" r="22860" b="13970"/>
                <wp:wrapNone/>
                <wp:docPr id="13" name="Straight Connector 13"/>
                <wp:cNvGraphicFramePr/>
                <a:graphic xmlns:a="http://schemas.openxmlformats.org/drawingml/2006/main">
                  <a:graphicData uri="http://schemas.microsoft.com/office/word/2010/wordprocessingShape">
                    <wps:wsp>
                      <wps:cNvCnPr/>
                      <wps:spPr>
                        <a:xfrm flipH="1">
                          <a:off x="0" y="0"/>
                          <a:ext cx="967740" cy="4215130"/>
                        </a:xfrm>
                        <a:prstGeom prst="line">
                          <a:avLst/>
                        </a:prstGeom>
                        <a:ln w="3175">
                          <a:solidFill>
                            <a:schemeClr val="tx1">
                              <a:lumMod val="50000"/>
                              <a:lumOff val="50000"/>
                            </a:schemeClr>
                          </a:solidFill>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id="Straight Connector 13" o:spid="_x0000_s1026" style="position:absolute;flip:x;z-index:251717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0.8pt,24pt" to="65.4pt,35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" strokecolor="gray [1629]" strokeweight=".25pt"/>
            </w:pict>
          </mc:Fallback>
        </mc:AlternateContent>
      </w:r>
      <w:r>
        <w:rPr>
          <w:noProof/>
          <w:lang w:val="en-US" w:eastAsia="en-US"/>
        </w:rPr>
        <mc:AlternateContent>
          <mc:Choice Requires="wps">
            <w:drawing>
              <wp:anchor distT="0" distB="0" distL="114300" distR="114300" simplePos="0" relativeHeight="251716096" behindDoc="0" locked="0" layoutInCell="1" allowOverlap="1" wp14:anchorId="2AFCE8CB" wp14:editId="437B6B1E">
                <wp:simplePos x="0" y="0"/>
                <wp:positionH relativeFrom="column">
                  <wp:posOffset>1181100</wp:posOffset>
                </wp:positionH>
                <wp:positionV relativeFrom="paragraph">
                  <wp:posOffset>2499360</wp:posOffset>
                </wp:positionV>
                <wp:extent cx="472440" cy="647700"/>
                <wp:effectExtent l="0" t="0" r="22860" b="19050"/>
                <wp:wrapNone/>
                <wp:docPr id="12" name="Rectangle 12"/>
                <wp:cNvGraphicFramePr/>
                <a:graphic xmlns:a="http://schemas.openxmlformats.org/drawingml/2006/main">
                  <a:graphicData uri="http://schemas.microsoft.com/office/word/2010/wordprocessingShape">
                    <wps:wsp>
                      <wps:cNvSpPr/>
                      <wps:spPr>
                        <a:xfrm>
                          <a:off x="0" y="0"/>
                          <a:ext cx="472440" cy="6477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93pt;margin-top:196.8pt;width:37.2pt;height:51pt;z-index:2517160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" fillcolor="white [3212]" strokecolor="white [3212]" strokeweight="2pt"/>
            </w:pict>
          </mc:Fallback>
        </mc:AlternateContent>
      </w:r>
      <w:r>
        <w:rPr>
          <w:noProof/>
          <w:lang w:val="en-US" w:eastAsia="en-US"/>
        </w:rPr>
        <mc:AlternateContent>
          <mc:Choice Requires="wps">
            <w:drawing>
              <wp:anchor distT="0" distB="0" distL="114300" distR="114300" simplePos="0" relativeHeight="251715072" behindDoc="0" locked="0" layoutInCell="1" allowOverlap="1" wp14:anchorId="70C940A7" wp14:editId="73C22FF0">
                <wp:simplePos x="0" y="0"/>
                <wp:positionH relativeFrom="column">
                  <wp:posOffset>-198120</wp:posOffset>
                </wp:positionH>
                <wp:positionV relativeFrom="paragraph">
                  <wp:posOffset>114300</wp:posOffset>
                </wp:positionV>
                <wp:extent cx="1005840" cy="2994660"/>
                <wp:effectExtent l="0" t="0" r="22860" b="15240"/>
                <wp:wrapNone/>
                <wp:docPr id="10" name="Rectangle 10"/>
                <wp:cNvGraphicFramePr/>
                <a:graphic xmlns:a="http://schemas.openxmlformats.org/drawingml/2006/main">
                  <a:graphicData uri="http://schemas.microsoft.com/office/word/2010/wordprocessingShape">
                    <wps:wsp>
                      <wps:cNvSpPr/>
                      <wps:spPr>
                        <a:xfrm>
                          <a:off x="0" y="0"/>
                          <a:ext cx="1005840" cy="29946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 o:spid="_x0000_s1026" style="position:absolute;margin-left:-15.6pt;margin-top:9pt;width:79.2pt;height:235.8pt;z-index:251715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" fillcolor="white [3212]" strokecolor="white [3212]" strokeweight="2pt"/>
            </w:pict>
          </mc:Fallback>
        </mc:AlternateContent>
      </w:r>
      <w:r>
        <w:rPr>
          <w:noProof/>
          <w:lang w:val="en-US" w:eastAsia="en-US"/>
        </w:rPr>
        <mc:AlternateContent>
          <mc:Choice Requires="wps">
            <w:drawing>
              <wp:anchor distT="0" distB="0" distL="114300" distR="114300" simplePos="0" relativeHeight="251714048" behindDoc="0" locked="0" layoutInCell="1" allowOverlap="1" wp14:anchorId="7BB61254" wp14:editId="12EA225F">
                <wp:simplePos x="0" y="0"/>
                <wp:positionH relativeFrom="column">
                  <wp:posOffset>-184484</wp:posOffset>
                </wp:positionH>
                <wp:positionV relativeFrom="paragraph">
                  <wp:posOffset>4281738</wp:posOffset>
                </wp:positionV>
                <wp:extent cx="156410" cy="230104"/>
                <wp:effectExtent l="0" t="0" r="15240" b="17780"/>
                <wp:wrapNone/>
                <wp:docPr id="302" name="Oval 302"/>
                <wp:cNvGraphicFramePr/>
                <a:graphic xmlns:a="http://schemas.openxmlformats.org/drawingml/2006/main">
                  <a:graphicData uri="http://schemas.microsoft.com/office/word/2010/wordprocessingShape">
                    <wps:wsp>
                      <wps:cNvSpPr/>
                      <wps:spPr>
                        <a:xfrm>
                          <a:off x="0" y="0"/>
                          <a:ext cx="156410" cy="230104"/>
                        </a:xfrm>
                        <a:prstGeom prst="ellipse">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302" o:spid="_x0000_s1026" style="position:absolute;margin-left:-14.55pt;margin-top:337.15pt;width:12.3pt;height:18.1pt;z-index:251714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" fillcolor="white [3212]" strokecolor="white [3212]" strokeweight="2pt"/>
            </w:pict>
          </mc:Fallback>
        </mc:AlternateContent>
      </w:r>
      <w:r>
        <w:rPr>
          <w:noProof/>
          <w:lang w:val="en-US" w:eastAsia="en-US"/>
        </w:rPr>
        <mc:AlternateContent>
          <mc:Choice Requires="wps">
            <w:drawing>
              <wp:anchor distT="0" distB="0" distL="114300" distR="114300" simplePos="0" relativeHeight="251713024" behindDoc="0" locked="0" layoutInCell="1" allowOverlap="1" wp14:anchorId="3B3541BF" wp14:editId="05280ED0">
                <wp:simplePos x="0" y="0"/>
                <wp:positionH relativeFrom="column">
                  <wp:posOffset>-160020</wp:posOffset>
                </wp:positionH>
                <wp:positionV relativeFrom="paragraph">
                  <wp:posOffset>3954780</wp:posOffset>
                </wp:positionV>
                <wp:extent cx="708660" cy="480060"/>
                <wp:effectExtent l="0" t="0" r="15240" b="15240"/>
                <wp:wrapNone/>
                <wp:docPr id="303" name="Rectangle 303"/>
                <wp:cNvGraphicFramePr/>
                <a:graphic xmlns:a="http://schemas.openxmlformats.org/drawingml/2006/main">
                  <a:graphicData uri="http://schemas.microsoft.com/office/word/2010/wordprocessingShape">
                    <wps:wsp>
                      <wps:cNvSpPr/>
                      <wps:spPr>
                        <a:xfrm>
                          <a:off x="0" y="0"/>
                          <a:ext cx="708660" cy="48006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03" o:spid="_x0000_s1026" style="position:absolute;margin-left:-12.6pt;margin-top:311.4pt;width:55.8pt;height:37.8pt;z-index:2517130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" fillcolor="white [3212]" strokecolor="white [3212]" strokeweight="2pt"/>
            </w:pict>
          </mc:Fallback>
        </mc:AlternateContent>
      </w:r>
      <w:r>
        <w:rPr>
          <w:noProof/>
          <w:lang w:val="en-US" w:eastAsia="en-US"/>
        </w:rPr>
        <mc:AlternateContent>
          <mc:Choice Requires="wps">
            <w:drawing>
              <wp:anchor distT="0" distB="0" distL="114300" distR="114300" simplePos="0" relativeHeight="251712000" behindDoc="0" locked="0" layoutInCell="1" allowOverlap="1" wp14:anchorId="6CCCED8B" wp14:editId="0CC1DF3E">
                <wp:simplePos x="0" y="0"/>
                <wp:positionH relativeFrom="column">
                  <wp:posOffset>-297180</wp:posOffset>
                </wp:positionH>
                <wp:positionV relativeFrom="paragraph">
                  <wp:posOffset>2964180</wp:posOffset>
                </wp:positionV>
                <wp:extent cx="2148840" cy="1043940"/>
                <wp:effectExtent l="0" t="0" r="22860" b="22860"/>
                <wp:wrapNone/>
                <wp:docPr id="6" name="Rectangle 6"/>
                <wp:cNvGraphicFramePr/>
                <a:graphic xmlns:a="http://schemas.openxmlformats.org/drawingml/2006/main">
                  <a:graphicData uri="http://schemas.microsoft.com/office/word/2010/wordprocessingShape">
                    <wps:wsp>
                      <wps:cNvSpPr/>
                      <wps:spPr>
                        <a:xfrm>
                          <a:off x="0" y="0"/>
                          <a:ext cx="2148840" cy="10439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 o:spid="_x0000_s1026" style="position:absolute;margin-left:-23.4pt;margin-top:233.4pt;width:169.2pt;height:82.2pt;z-index:251712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" fillcolor="white [3212]" strokecolor="white [3212]" strokeweight="2pt"/>
            </w:pict>
          </mc:Fallback>
        </mc:AlternateContent>
      </w:r>
      <w:r>
        <w:rPr>
          <w:noProof/>
          <w:lang w:val="en-US" w:eastAsia="en-US"/>
        </w:rPr>
        <mc:AlternateContent>
          <mc:Choice Requires="wps">
            <w:drawing>
              <wp:anchor distT="0" distB="0" distL="114300" distR="114300" simplePos="0" relativeHeight="251709952" behindDoc="1" locked="0" layoutInCell="1" allowOverlap="1" wp14:anchorId="049DF6D0" wp14:editId="3B124043">
                <wp:simplePos x="0" y="0"/>
                <wp:positionH relativeFrom="column">
                  <wp:posOffset>1097280</wp:posOffset>
                </wp:positionH>
                <wp:positionV relativeFrom="paragraph">
                  <wp:posOffset>3375660</wp:posOffset>
                </wp:positionV>
                <wp:extent cx="1862455" cy="904875"/>
                <wp:effectExtent l="0" t="0" r="23495" b="28575"/>
                <wp:wrapNone/>
                <wp:docPr id="4" name="Rectangle 4"/>
                <wp:cNvGraphicFramePr/>
                <a:graphic xmlns:a="http://schemas.openxmlformats.org/drawingml/2006/main">
                  <a:graphicData uri="http://schemas.microsoft.com/office/word/2010/wordprocessingShape">
                    <wps:wsp>
                      <wps:cNvSpPr/>
                      <wps:spPr>
                        <a:xfrm>
                          <a:off x="0" y="0"/>
                          <a:ext cx="1862455" cy="904875"/>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 o:spid="_x0000_s1026" style="position:absolute;margin-left:86.4pt;margin-top:265.8pt;width:146.65pt;height:71.2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" fillcolor="white [3212]" strokecolor="white [3212]" strokeweight="2pt"/>
            </w:pict>
          </mc:Fallback>
        </mc:AlternateContent>
      </w:r>
      <w:r>
        <w:rPr>
          <w:noProof/>
          <w:lang w:val="en-US" w:eastAsia="en-US"/>
        </w:rPr>
        <w:drawing>
          <wp:anchor distT="0" distB="0" distL="114300" distR="114300" simplePos="0" relativeHeight="251707904" behindDoc="0" locked="0" layoutInCell="1" allowOverlap="1" wp14:anchorId="463814BE" wp14:editId="7080A505">
            <wp:simplePos x="0" y="0"/>
            <wp:positionH relativeFrom="column">
              <wp:posOffset>-769620</wp:posOffset>
            </wp:positionH>
            <wp:positionV relativeFrom="paragraph">
              <wp:posOffset>3108960</wp:posOffset>
            </wp:positionV>
            <wp:extent cx="8511540" cy="4797681"/>
            <wp:effectExtent l="0" t="0" r="3810" b="3175"/>
            <wp:wrapNone/>
            <wp:docPr id="305" name="Picture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8511540" cy="4797681"/>
                    </a:xfrm>
                    <a:prstGeom prst="rect">
                      <a:avLst/>
                    </a:prstGeom>
                  </pic:spPr>
                </pic:pic>
              </a:graphicData>
            </a:graphic>
            <wp14:sizeRelH relativeFrom="page">
              <wp14:pctWidth>0</wp14:pctWidth>
            </wp14:sizeRelH>
            <wp14:sizeRelV relativeFrom="page">
              <wp14:pctHeight>0</wp14:pctHeight>
            </wp14:sizeRelV>
          </wp:anchor>
        </w:drawing>
      </w:r>
      <w:r w:rsidRPr="00141EA3">
        <w:t>“</w:t>
      </w:r>
    </w:p>
    <w:p w:rsidR="00A937DD" w:rsidRDefault="00A937DD" w:rsidP="00A937DD"/>
    <w:p w:rsidR="00A937DD" w:rsidRDefault="00A937DD" w:rsidP="00A937DD"/>
    <w:p w:rsidR="00A937DD" w:rsidRDefault="00A937DD" w:rsidP="00A937DD"/>
    <w:p w:rsidR="00A937DD" w:rsidRDefault="00A24585" w:rsidP="00A937DD">
      <w:r>
        <w:rPr>
          <w:noProof/>
          <w:lang w:val="en-US" w:eastAsia="en-US"/>
        </w:rPr>
        <w:drawing>
          <wp:anchor distT="0" distB="0" distL="114300" distR="114300" simplePos="0" relativeHeight="251708928" behindDoc="0" locked="0" layoutInCell="1" allowOverlap="1" wp14:anchorId="1247B584" wp14:editId="640B56CD">
            <wp:simplePos x="0" y="0"/>
            <wp:positionH relativeFrom="column">
              <wp:posOffset>-1089172</wp:posOffset>
            </wp:positionH>
            <wp:positionV relativeFrom="paragraph">
              <wp:posOffset>7092315</wp:posOffset>
            </wp:positionV>
            <wp:extent cx="7909560" cy="2743200"/>
            <wp:effectExtent l="0" t="0" r="0" b="0"/>
            <wp:wrapNone/>
            <wp:docPr id="306" name="Picture 3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2.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7909560" cy="2743200"/>
                    </a:xfrm>
                    <a:prstGeom prst="rect">
                      <a:avLst/>
                    </a:prstGeom>
                  </pic:spPr>
                </pic:pic>
              </a:graphicData>
            </a:graphic>
            <wp14:sizeRelH relativeFrom="page">
              <wp14:pctWidth>0</wp14:pctWidth>
            </wp14:sizeRelH>
            <wp14:sizeRelV relativeFrom="page">
              <wp14:pctHeight>0</wp14:pctHeight>
            </wp14:sizeRelV>
          </wp:anchor>
        </w:drawing>
      </w:r>
    </w:p>
    <w:p w:rsidR="00A937DD" w:rsidRPr="00141EA3" w:rsidRDefault="00A937DD" w:rsidP="00F90EED">
      <w:pPr>
        <w:ind w:left="-630" w:firstLine="630"/>
      </w:pPr>
    </w:p>
    <w:p w:rsidR="00A937DD" w:rsidRDefault="00A937DD" w:rsidP="00A937DD"/>
    <w:p w:rsidR="00A937DD" w:rsidRDefault="00A937DD" w:rsidP="00A937DD"/>
    <w:p w:rsidR="00A937DD" w:rsidRDefault="00A937DD" w:rsidP="00A937DD"/>
    <w:p w:rsidR="00A937DD" w:rsidRDefault="00A937DD" w:rsidP="00A937DD"/>
    <w:p w:rsidR="00A937DD" w:rsidRDefault="00A937DD" w:rsidP="00A937DD"/>
    <w:p w:rsidR="002F3DCA" w:rsidRDefault="002F3DCA" w:rsidP="002F3DCA">
      <w:pPr>
        <w:spacing w:before="200" w:line="200" w:lineRule="exact"/>
        <w:ind w:right="760"/>
        <w:rPr>
          <w:rFonts w:ascii="Times New Roman" w:eastAsia="Times New Roman" w:hAnsi="Times New Roman"/>
          <w:sz w:val="26"/>
          <w:szCs w:val="26"/>
        </w:rPr>
      </w:pPr>
    </w:p>
    <w:p w:rsidR="002F3DCA" w:rsidRPr="002F3DCA" w:rsidRDefault="002F3DCA" w:rsidP="002F3DCA">
      <w:pPr>
        <w:spacing w:before="200" w:line="200" w:lineRule="exact"/>
        <w:ind w:right="760"/>
        <w:rPr>
          <w:rFonts w:ascii="Times New Roman" w:eastAsia="Times New Roman" w:hAnsi="Times New Roman"/>
          <w:sz w:val="26"/>
          <w:szCs w:val="26"/>
        </w:rPr>
      </w:pPr>
    </w:p>
    <w:p w:rsidR="002F3DCA" w:rsidRDefault="002F3DCA" w:rsidP="002F3DCA">
      <w:pPr>
        <w:spacing w:before="200" w:line="200" w:lineRule="exact"/>
        <w:ind w:left="720" w:right="760"/>
        <w:rPr>
          <w:rFonts w:ascii="Times New Roman" w:eastAsia="Times New Roman" w:hAnsi="Times New Roman"/>
          <w:b/>
          <w:i/>
          <w:sz w:val="36"/>
          <w:szCs w:val="26"/>
          <w:u w:val="single"/>
        </w:rPr>
      </w:pPr>
    </w:p>
    <w:p w:rsidR="002F3DCA" w:rsidRPr="002F3DCA" w:rsidRDefault="002F3DCA" w:rsidP="002F3DCA">
      <w:pPr>
        <w:spacing w:before="200" w:line="200" w:lineRule="exact"/>
        <w:ind w:left="720" w:right="760"/>
        <w:rPr>
          <w:rFonts w:ascii="Times New Roman" w:eastAsia="Times New Roman" w:hAnsi="Times New Roman"/>
          <w:sz w:val="26"/>
          <w:szCs w:val="26"/>
        </w:rPr>
      </w:pPr>
    </w:p>
    <w:p w:rsidR="00AE31FE" w:rsidRDefault="00AE31FE">
      <w:pPr>
        <w:spacing w:line="200" w:lineRule="exact"/>
        <w:rPr>
          <w:rFonts w:ascii="Times New Roman" w:eastAsia="Times New Roman" w:hAnsi="Times New Roman"/>
        </w:rPr>
      </w:pPr>
    </w:p>
    <w:p w:rsidR="00492F47" w:rsidRDefault="00492F47">
      <w:pPr>
        <w:spacing w:line="200" w:lineRule="exact"/>
        <w:rPr>
          <w:rFonts w:ascii="Times New Roman" w:eastAsia="Times New Roman" w:hAnsi="Times New Roman"/>
        </w:rPr>
      </w:pPr>
    </w:p>
    <w:p w:rsidR="002F3DCA" w:rsidRDefault="002F3DCA">
      <w:pPr>
        <w:spacing w:line="200" w:lineRule="exact"/>
        <w:rPr>
          <w:rFonts w:ascii="Times New Roman" w:eastAsia="Times New Roman" w:hAnsi="Times New Roman"/>
        </w:rPr>
      </w:pPr>
    </w:p>
    <w:p w:rsidR="000F04A4" w:rsidRDefault="000F04A4">
      <w:pPr>
        <w:spacing w:line="200" w:lineRule="exact"/>
        <w:rPr>
          <w:rFonts w:ascii="Times New Roman" w:eastAsia="Times New Roman" w:hAnsi="Times New Roman"/>
        </w:rPr>
      </w:pPr>
    </w:p>
    <w:p w:rsidR="000F04A4" w:rsidRDefault="000F04A4">
      <w:pPr>
        <w:spacing w:line="200" w:lineRule="exact"/>
        <w:rPr>
          <w:rFonts w:ascii="Times New Roman" w:eastAsia="Times New Roman" w:hAnsi="Times New Roman"/>
        </w:rPr>
      </w:pPr>
    </w:p>
    <w:p w:rsidR="000F04A4" w:rsidRDefault="000F04A4">
      <w:pPr>
        <w:spacing w:line="200" w:lineRule="exact"/>
        <w:rPr>
          <w:rFonts w:ascii="Times New Roman" w:eastAsia="Times New Roman" w:hAnsi="Times New Roman"/>
        </w:rPr>
      </w:pPr>
    </w:p>
    <w:p w:rsidR="000F04A4" w:rsidRDefault="000F04A4">
      <w:pPr>
        <w:spacing w:line="200" w:lineRule="exact"/>
        <w:rPr>
          <w:rFonts w:ascii="Times New Roman" w:eastAsia="Times New Roman" w:hAnsi="Times New Roman"/>
        </w:rPr>
      </w:pPr>
    </w:p>
    <w:p w:rsidR="000F04A4" w:rsidRPr="002F3DCA" w:rsidRDefault="000F04A4">
      <w:pPr>
        <w:spacing w:line="200" w:lineRule="exact"/>
        <w:rPr>
          <w:rFonts w:ascii="Times New Roman" w:eastAsia="Times New Roman" w:hAnsi="Times New Roman"/>
        </w:rPr>
      </w:pPr>
    </w:p>
    <w:p w:rsidR="00492F47" w:rsidRDefault="00492F47">
      <w:pPr>
        <w:spacing w:line="335" w:lineRule="exact"/>
        <w:rPr>
          <w:rFonts w:ascii="Times New Roman" w:eastAsia="Times New Roman" w:hAnsi="Times New Roman"/>
        </w:rPr>
      </w:pPr>
    </w:p>
    <w:p w:rsidR="00492F47" w:rsidRDefault="00492F47">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2F3DCA" w:rsidRDefault="002F3DCA">
      <w:pPr>
        <w:spacing w:line="0" w:lineRule="atLeast"/>
        <w:ind w:left="8900"/>
        <w:rPr>
          <w:rFonts w:ascii="Times New Roman" w:eastAsia="Times New Roman" w:hAnsi="Times New Roman"/>
        </w:rPr>
      </w:pPr>
    </w:p>
    <w:p w:rsidR="00147BA7" w:rsidRDefault="00147BA7">
      <w:pPr>
        <w:spacing w:line="0" w:lineRule="atLeast"/>
        <w:ind w:left="8900"/>
        <w:rPr>
          <w:rFonts w:ascii="Times New Roman" w:eastAsia="Times New Roman" w:hAnsi="Times New Roman"/>
        </w:rPr>
      </w:pPr>
    </w:p>
    <w:p w:rsidR="00147BA7" w:rsidRDefault="00147BA7">
      <w:pPr>
        <w:spacing w:line="0" w:lineRule="atLeast"/>
        <w:ind w:left="8900"/>
        <w:rPr>
          <w:rFonts w:ascii="Times New Roman" w:eastAsia="Times New Roman" w:hAnsi="Times New Roman"/>
        </w:rPr>
      </w:pPr>
    </w:p>
    <w:p w:rsidR="00F90EED" w:rsidRPr="00F90EED"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bookmarkStart w:id="34" w:name="_Toc5307948"/>
      <w:r w:rsidRPr="00141EA3">
        <w:rPr>
          <w:rFonts w:ascii="Times New Roman" w:eastAsia="Times New Roman" w:hAnsi="Times New Roman" w:cs="Times New Roman"/>
          <w:b/>
          <w:bCs/>
          <w:color w:val="4F81BD" w:themeColor="accent1"/>
          <w:sz w:val="26"/>
          <w:szCs w:val="26"/>
        </w:rPr>
        <w:lastRenderedPageBreak/>
        <w:t xml:space="preserve">4.3 </w:t>
      </w:r>
      <w:r>
        <w:rPr>
          <w:rFonts w:ascii="Times New Roman" w:eastAsia="Times New Roman" w:hAnsi="Times New Roman" w:cs="Times New Roman"/>
          <w:b/>
          <w:bCs/>
          <w:color w:val="4F81BD" w:themeColor="accent1"/>
          <w:sz w:val="26"/>
          <w:szCs w:val="26"/>
        </w:rPr>
        <w:t>Ενδεικτικές Οθόνες</w:t>
      </w: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p w:rsidR="00F90EED" w:rsidRPr="00141EA3"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p>
    <w:bookmarkEnd w:id="34"/>
    <w:p w:rsidR="00F90EED" w:rsidRPr="00F90EED" w:rsidRDefault="00F90EED" w:rsidP="00F90EED">
      <w:pPr>
        <w:keepNext/>
        <w:keepLines/>
        <w:spacing w:before="200"/>
        <w:outlineLvl w:val="1"/>
        <w:rPr>
          <w:rFonts w:ascii="Times New Roman" w:eastAsia="Times New Roman" w:hAnsi="Times New Roman" w:cs="Times New Roman"/>
          <w:b/>
          <w:bCs/>
          <w:color w:val="4F81BD" w:themeColor="accent1"/>
          <w:sz w:val="26"/>
          <w:szCs w:val="26"/>
        </w:rPr>
      </w:pPr>
      <w:r w:rsidRPr="00F90EED">
        <w:rPr>
          <w:rFonts w:ascii="Times New Roman" w:eastAsia="Times New Roman" w:hAnsi="Times New Roman" w:cs="Times New Roman"/>
          <w:b/>
          <w:bCs/>
          <w:color w:val="4F81BD" w:themeColor="accent1"/>
          <w:sz w:val="26"/>
          <w:szCs w:val="26"/>
        </w:rPr>
        <w:t xml:space="preserve"> </w:t>
      </w:r>
    </w:p>
    <w:p w:rsidR="00147BA7" w:rsidRDefault="003C0C53">
      <w:pPr>
        <w:spacing w:line="0" w:lineRule="atLeast"/>
        <w:ind w:left="8900"/>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664896" behindDoc="0" locked="0" layoutInCell="1" allowOverlap="1" wp14:anchorId="220DEC1D" wp14:editId="0B27CEC2">
            <wp:simplePos x="6494780" y="1323975"/>
            <wp:positionH relativeFrom="margin">
              <wp:align>center</wp:align>
            </wp:positionH>
            <wp:positionV relativeFrom="margin">
              <wp:align>bottom</wp:align>
            </wp:positionV>
            <wp:extent cx="6085205" cy="4509135"/>
            <wp:effectExtent l="0" t="0" r="0" b="5715"/>
            <wp:wrapSquare wrapText="bothSides"/>
            <wp:docPr id="798" name="Picture 798" descr="C:\Users\Athens\AppData\Local\Temp\Rar$DRa3372.40733\Document-page-0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Athens\AppData\Local\Temp\Rar$DRa3372.40733\Document-page-002.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5205" cy="4509135"/>
                    </a:xfrm>
                    <a:prstGeom prst="rect">
                      <a:avLst/>
                    </a:prstGeom>
                    <a:noFill/>
                    <a:ln>
                      <a:noFill/>
                    </a:ln>
                  </pic:spPr>
                </pic:pic>
              </a:graphicData>
            </a:graphic>
          </wp:anchor>
        </w:drawing>
      </w:r>
    </w:p>
    <w:p w:rsidR="00147BA7" w:rsidRDefault="00F90EED">
      <w:pPr>
        <w:spacing w:line="0" w:lineRule="atLeast"/>
        <w:ind w:left="8900"/>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01760" behindDoc="1" locked="0" layoutInCell="1" allowOverlap="1" wp14:anchorId="1133A120" wp14:editId="04B90865">
            <wp:simplePos x="0" y="0"/>
            <wp:positionH relativeFrom="margin">
              <wp:posOffset>29308</wp:posOffset>
            </wp:positionH>
            <wp:positionV relativeFrom="margin">
              <wp:posOffset>311785</wp:posOffset>
            </wp:positionV>
            <wp:extent cx="6055995" cy="4476750"/>
            <wp:effectExtent l="0" t="0" r="1905" b="0"/>
            <wp:wrapNone/>
            <wp:docPr id="8" name="Picture 8" descr="C:\Users\Athens\AppData\Local\Temp\Rar$DRa3372.47262\Document-p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thens\AppData\Local\Temp\Rar$DRa3372.47262\Document-page-008.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55995" cy="4476750"/>
                    </a:xfrm>
                    <a:prstGeom prst="rect">
                      <a:avLst/>
                    </a:prstGeom>
                    <a:noFill/>
                    <a:ln>
                      <a:noFill/>
                    </a:ln>
                  </pic:spPr>
                </pic:pic>
              </a:graphicData>
            </a:graphic>
            <wp14:sizeRelH relativeFrom="margin">
              <wp14:pctWidth>0</wp14:pctWidth>
            </wp14:sizeRelH>
          </wp:anchor>
        </w:drawing>
      </w:r>
    </w:p>
    <w:p w:rsidR="00147BA7" w:rsidRDefault="00A937DD">
      <w:pPr>
        <w:spacing w:line="0" w:lineRule="atLeast"/>
        <w:ind w:left="8900"/>
        <w:rPr>
          <w:rFonts w:ascii="Times New Roman" w:eastAsia="Times New Roman" w:hAnsi="Times New Roman"/>
        </w:rPr>
      </w:pPr>
      <w:r>
        <w:rPr>
          <w:rFonts w:ascii="Times New Roman" w:eastAsia="Times New Roman" w:hAnsi="Times New Roman"/>
          <w:noProof/>
          <w:lang w:val="en-US" w:eastAsia="en-US"/>
        </w:rPr>
        <w:lastRenderedPageBreak/>
        <w:drawing>
          <wp:anchor distT="0" distB="0" distL="114300" distR="114300" simplePos="0" relativeHeight="251702784" behindDoc="0" locked="0" layoutInCell="1" allowOverlap="1" wp14:anchorId="4983ADE8" wp14:editId="5BB3855B">
            <wp:simplePos x="0" y="0"/>
            <wp:positionH relativeFrom="margin">
              <wp:align>center</wp:align>
            </wp:positionH>
            <wp:positionV relativeFrom="margin">
              <wp:align>bottom</wp:align>
            </wp:positionV>
            <wp:extent cx="6126480" cy="4480560"/>
            <wp:effectExtent l="0" t="0" r="7620" b="0"/>
            <wp:wrapSquare wrapText="bothSides"/>
            <wp:docPr id="800" name="Picture 800" descr="C:\Users\Athens\AppData\Local\Temp\Rar$DRa3372.43149\Document-page-0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hens\AppData\Local\Temp\Rar$DRa3372.43149\Document-page-004.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26480" cy="4480560"/>
                    </a:xfrm>
                    <a:prstGeom prst="rect">
                      <a:avLst/>
                    </a:prstGeom>
                    <a:noFill/>
                    <a:ln>
                      <a:noFill/>
                    </a:ln>
                  </pic:spPr>
                </pic:pic>
              </a:graphicData>
            </a:graphic>
          </wp:anchor>
        </w:drawing>
      </w:r>
      <w:r>
        <w:rPr>
          <w:rFonts w:ascii="Times New Roman" w:eastAsia="Times New Roman" w:hAnsi="Times New Roman"/>
          <w:noProof/>
          <w:lang w:val="en-US" w:eastAsia="en-US"/>
        </w:rPr>
        <w:drawing>
          <wp:anchor distT="0" distB="0" distL="114300" distR="114300" simplePos="0" relativeHeight="251665920" behindDoc="0" locked="0" layoutInCell="1" allowOverlap="1" wp14:anchorId="110FD95D" wp14:editId="28128E71">
            <wp:simplePos x="0" y="0"/>
            <wp:positionH relativeFrom="margin">
              <wp:align>center</wp:align>
            </wp:positionH>
            <wp:positionV relativeFrom="margin">
              <wp:align>top</wp:align>
            </wp:positionV>
            <wp:extent cx="6126480" cy="4480560"/>
            <wp:effectExtent l="0" t="0" r="7620" b="0"/>
            <wp:wrapSquare wrapText="bothSides"/>
            <wp:docPr id="799" name="Picture 799" descr="C:\Users\Athens\AppData\Local\Temp\Rar$DRa3372.42061\Document-page-0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thens\AppData\Local\Temp\Rar$DRa3372.42061\Document-page-003.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126480" cy="4480560"/>
                    </a:xfrm>
                    <a:prstGeom prst="rect">
                      <a:avLst/>
                    </a:prstGeom>
                    <a:noFill/>
                    <a:ln>
                      <a:noFill/>
                    </a:ln>
                  </pic:spPr>
                </pic:pic>
              </a:graphicData>
            </a:graphic>
          </wp:anchor>
        </w:drawing>
      </w:r>
    </w:p>
    <w:p w:rsidR="00147BA7" w:rsidRDefault="00A937DD">
      <w:pPr>
        <w:spacing w:line="0" w:lineRule="atLeast"/>
        <w:ind w:left="8900"/>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668992" behindDoc="0" locked="0" layoutInCell="1" allowOverlap="1" wp14:anchorId="6AEF4DBB" wp14:editId="7985E01D">
            <wp:simplePos x="0" y="0"/>
            <wp:positionH relativeFrom="margin">
              <wp:align>center</wp:align>
            </wp:positionH>
            <wp:positionV relativeFrom="margin">
              <wp:align>bottom</wp:align>
            </wp:positionV>
            <wp:extent cx="6126480" cy="4297680"/>
            <wp:effectExtent l="0" t="0" r="7620" b="7620"/>
            <wp:wrapSquare wrapText="bothSides"/>
            <wp:docPr id="803" name="Picture 803" descr="C:\Users\Athens\AppData\Local\Temp\Rar$DRa3372.44958\Document-p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thens\AppData\Local\Temp\Rar$DRa3372.44958\Document-page-0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26480" cy="4297680"/>
                    </a:xfrm>
                    <a:prstGeom prst="rect">
                      <a:avLst/>
                    </a:prstGeom>
                    <a:noFill/>
                    <a:ln>
                      <a:noFill/>
                    </a:ln>
                  </pic:spPr>
                </pic:pic>
              </a:graphicData>
            </a:graphic>
          </wp:anchor>
        </w:drawing>
      </w:r>
    </w:p>
    <w:p w:rsidR="00147BA7" w:rsidRDefault="00A937DD">
      <w:pPr>
        <w:spacing w:line="0" w:lineRule="atLeast"/>
        <w:ind w:left="8900"/>
        <w:rPr>
          <w:rFonts w:ascii="Times New Roman" w:eastAsia="Times New Roman" w:hAnsi="Times New Roman"/>
        </w:rPr>
      </w:pPr>
      <w:r>
        <w:rPr>
          <w:rFonts w:ascii="Times New Roman" w:eastAsia="Times New Roman" w:hAnsi="Times New Roman"/>
          <w:noProof/>
          <w:lang w:val="en-US" w:eastAsia="en-US"/>
        </w:rPr>
        <w:lastRenderedPageBreak/>
        <w:drawing>
          <wp:anchor distT="0" distB="0" distL="114300" distR="114300" simplePos="0" relativeHeight="251667968" behindDoc="0" locked="0" layoutInCell="1" allowOverlap="1" wp14:anchorId="1FF3A901" wp14:editId="61A75790">
            <wp:simplePos x="822960" y="914400"/>
            <wp:positionH relativeFrom="margin">
              <wp:align>center</wp:align>
            </wp:positionH>
            <wp:positionV relativeFrom="margin">
              <wp:align>top</wp:align>
            </wp:positionV>
            <wp:extent cx="6126480" cy="4480560"/>
            <wp:effectExtent l="0" t="0" r="7620" b="0"/>
            <wp:wrapSquare wrapText="bothSides"/>
            <wp:docPr id="801" name="Picture 801" descr="C:\Users\Athens\AppData\Local\Temp\Rar$DRa3372.43878\Document-page-0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hens\AppData\Local\Temp\Rar$DRa3372.43878\Document-page-005.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126480" cy="4480560"/>
                    </a:xfrm>
                    <a:prstGeom prst="rect">
                      <a:avLst/>
                    </a:prstGeom>
                    <a:noFill/>
                    <a:ln>
                      <a:noFill/>
                    </a:ln>
                  </pic:spPr>
                </pic:pic>
              </a:graphicData>
            </a:graphic>
          </wp:anchor>
        </w:drawing>
      </w:r>
      <w:r w:rsidR="00DB4B6F">
        <w:rPr>
          <w:rFonts w:ascii="Times New Roman" w:eastAsia="Times New Roman" w:hAnsi="Times New Roman"/>
          <w:noProof/>
          <w:lang w:val="en-US" w:eastAsia="en-US"/>
        </w:rPr>
        <w:drawing>
          <wp:anchor distT="0" distB="0" distL="114300" distR="114300" simplePos="0" relativeHeight="251737600" behindDoc="0" locked="0" layoutInCell="1" allowOverlap="1">
            <wp:simplePos x="6496685" y="4932680"/>
            <wp:positionH relativeFrom="margin">
              <wp:align>center</wp:align>
            </wp:positionH>
            <wp:positionV relativeFrom="margin">
              <wp:align>bottom</wp:align>
            </wp:positionV>
            <wp:extent cx="6087745" cy="4258945"/>
            <wp:effectExtent l="0" t="0" r="8255" b="8255"/>
            <wp:wrapSquare wrapText="bothSides"/>
            <wp:docPr id="29" name="Picture 29" descr="C:\Users\Athens\Desktop\ST Project\Document-page-0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thens\Desktop\ST Project\Document-page-006.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87745" cy="4258945"/>
                    </a:xfrm>
                    <a:prstGeom prst="rect">
                      <a:avLst/>
                    </a:prstGeom>
                    <a:noFill/>
                    <a:ln>
                      <a:noFill/>
                    </a:ln>
                  </pic:spPr>
                </pic:pic>
              </a:graphicData>
            </a:graphic>
          </wp:anchor>
        </w:drawing>
      </w:r>
    </w:p>
    <w:p w:rsidR="00147BA7" w:rsidRDefault="00147BA7">
      <w:pPr>
        <w:spacing w:line="0" w:lineRule="atLeast"/>
        <w:ind w:left="8900"/>
        <w:rPr>
          <w:rFonts w:ascii="Times New Roman" w:eastAsia="Times New Roman" w:hAnsi="Times New Roman"/>
        </w:rPr>
      </w:pPr>
    </w:p>
    <w:p w:rsidR="00147BA7" w:rsidRDefault="00147BA7">
      <w:pPr>
        <w:spacing w:line="0" w:lineRule="atLeast"/>
        <w:ind w:left="8900"/>
        <w:rPr>
          <w:rFonts w:ascii="Times New Roman" w:eastAsia="Times New Roman" w:hAnsi="Times New Roman"/>
        </w:rPr>
      </w:pPr>
    </w:p>
    <w:p w:rsidR="00147BA7" w:rsidRDefault="00147BA7">
      <w:pPr>
        <w:spacing w:line="0" w:lineRule="atLeast"/>
        <w:ind w:left="8900"/>
        <w:rPr>
          <w:rFonts w:ascii="Times New Roman" w:eastAsia="Times New Roman" w:hAnsi="Times New Roman"/>
        </w:rPr>
      </w:pPr>
    </w:p>
    <w:p w:rsidR="00147BA7" w:rsidRDefault="00147BA7">
      <w:pPr>
        <w:spacing w:line="0" w:lineRule="atLeast"/>
        <w:ind w:left="8900"/>
        <w:rPr>
          <w:rFonts w:ascii="Times New Roman" w:eastAsia="Times New Roman" w:hAnsi="Times New Roman"/>
        </w:rPr>
      </w:pPr>
    </w:p>
    <w:p w:rsidR="00147BA7" w:rsidRDefault="00DB4B6F">
      <w:pPr>
        <w:spacing w:line="0" w:lineRule="atLeast"/>
        <w:ind w:left="8900"/>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677184" behindDoc="1" locked="0" layoutInCell="1" allowOverlap="1" wp14:anchorId="3763152F" wp14:editId="6F3080BE">
            <wp:simplePos x="0" y="0"/>
            <wp:positionH relativeFrom="margin">
              <wp:align>center</wp:align>
            </wp:positionH>
            <wp:positionV relativeFrom="margin">
              <wp:align>bottom</wp:align>
            </wp:positionV>
            <wp:extent cx="6126480" cy="4480560"/>
            <wp:effectExtent l="0" t="0" r="7620" b="0"/>
            <wp:wrapSquare wrapText="bothSides"/>
            <wp:docPr id="811" name="Picture 811" descr="C:\Users\Athens\AppData\Local\Temp\Rar$DRa3372.1629\Document-p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thens\AppData\Local\Temp\Rar$DRa3372.1629\Document-page-0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126480" cy="4480560"/>
                    </a:xfrm>
                    <a:prstGeom prst="rect">
                      <a:avLst/>
                    </a:prstGeom>
                    <a:noFill/>
                    <a:ln>
                      <a:noFill/>
                    </a:ln>
                  </pic:spPr>
                </pic:pic>
              </a:graphicData>
            </a:graphic>
          </wp:anchor>
        </w:drawing>
      </w:r>
    </w:p>
    <w:p w:rsidR="00147BA7" w:rsidRDefault="00DB4B6F">
      <w:pPr>
        <w:spacing w:line="0" w:lineRule="atLeast"/>
        <w:ind w:left="8900"/>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38624" behindDoc="0" locked="0" layoutInCell="1" allowOverlap="1" wp14:anchorId="4C7308A3" wp14:editId="741F3AF7">
            <wp:simplePos x="6496685" y="745490"/>
            <wp:positionH relativeFrom="margin">
              <wp:align>center</wp:align>
            </wp:positionH>
            <wp:positionV relativeFrom="margin">
              <wp:align>top</wp:align>
            </wp:positionV>
            <wp:extent cx="6087745" cy="4258945"/>
            <wp:effectExtent l="0" t="0" r="8255" b="8255"/>
            <wp:wrapSquare wrapText="bothSides"/>
            <wp:docPr id="30" name="Picture 30" descr="C:\Users\Athens\Desktop\ST Project\Document-p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thens\Desktop\ST Project\Document-page-007.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87745" cy="4258945"/>
                    </a:xfrm>
                    <a:prstGeom prst="rect">
                      <a:avLst/>
                    </a:prstGeom>
                    <a:noFill/>
                    <a:ln>
                      <a:noFill/>
                    </a:ln>
                  </pic:spPr>
                </pic:pic>
              </a:graphicData>
            </a:graphic>
          </wp:anchor>
        </w:drawing>
      </w:r>
    </w:p>
    <w:p w:rsidR="00147BA7" w:rsidRDefault="00147BA7">
      <w:pPr>
        <w:spacing w:line="0" w:lineRule="atLeast"/>
        <w:ind w:left="8900"/>
        <w:rPr>
          <w:rFonts w:ascii="Times New Roman" w:eastAsia="Times New Roman" w:hAnsi="Times New Roman"/>
        </w:rPr>
      </w:pPr>
    </w:p>
    <w:p w:rsidR="00147BA7" w:rsidRDefault="007736B1">
      <w:pPr>
        <w:spacing w:line="0" w:lineRule="atLeast"/>
        <w:ind w:left="8900"/>
        <w:rPr>
          <w:rFonts w:ascii="Times New Roman" w:eastAsia="Times New Roman" w:hAnsi="Times New Roman"/>
        </w:rPr>
      </w:pPr>
      <w:r>
        <w:rPr>
          <w:rFonts w:ascii="Times New Roman" w:eastAsia="Times New Roman" w:hAnsi="Times New Roman"/>
          <w:noProof/>
          <w:lang w:val="en-US" w:eastAsia="en-US"/>
        </w:rPr>
        <w:lastRenderedPageBreak/>
        <w:drawing>
          <wp:anchor distT="0" distB="0" distL="114300" distR="114300" simplePos="0" relativeHeight="251739648" behindDoc="0" locked="0" layoutInCell="1" allowOverlap="1" wp14:anchorId="62B9258F" wp14:editId="73E2C380">
            <wp:simplePos x="6496685" y="1467485"/>
            <wp:positionH relativeFrom="margin">
              <wp:align>center</wp:align>
            </wp:positionH>
            <wp:positionV relativeFrom="margin">
              <wp:align>top</wp:align>
            </wp:positionV>
            <wp:extent cx="6087745" cy="4523740"/>
            <wp:effectExtent l="0" t="0" r="8255" b="0"/>
            <wp:wrapSquare wrapText="bothSides"/>
            <wp:docPr id="291" name="Picture 291" descr="C:\Users\Athens\Desktop\ST Project\Document-page-0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thens\Desktop\ST Project\Document-page-009.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p>
    <w:p w:rsidR="00147BA7" w:rsidRDefault="007736B1">
      <w:pPr>
        <w:spacing w:line="0" w:lineRule="atLeast"/>
        <w:ind w:left="8900"/>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40672" behindDoc="0" locked="0" layoutInCell="1" allowOverlap="1" wp14:anchorId="7D22487A" wp14:editId="27437A57">
            <wp:simplePos x="0" y="0"/>
            <wp:positionH relativeFrom="margin">
              <wp:align>center</wp:align>
            </wp:positionH>
            <wp:positionV relativeFrom="margin">
              <wp:align>bottom</wp:align>
            </wp:positionV>
            <wp:extent cx="6087745" cy="4523740"/>
            <wp:effectExtent l="0" t="0" r="8255" b="0"/>
            <wp:wrapSquare wrapText="bothSides"/>
            <wp:docPr id="292" name="Picture 292" descr="C:\Users\Athens\Desktop\ST Project\Document-page-0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thens\Desktop\ST Project\Document-page-010.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14:sizeRelH relativeFrom="margin">
              <wp14:pctWidth>0</wp14:pctWidth>
            </wp14:sizeRelH>
          </wp:anchor>
        </w:drawing>
      </w:r>
    </w:p>
    <w:p w:rsidR="00147BA7" w:rsidRDefault="00147BA7">
      <w:pPr>
        <w:spacing w:line="0" w:lineRule="atLeast"/>
        <w:ind w:left="8900"/>
        <w:rPr>
          <w:rFonts w:ascii="Times New Roman" w:eastAsia="Times New Roman" w:hAnsi="Times New Roman"/>
        </w:rPr>
      </w:pPr>
    </w:p>
    <w:p w:rsidR="00197C59" w:rsidRDefault="007736B1" w:rsidP="00DB4B6F">
      <w:pPr>
        <w:spacing w:line="0" w:lineRule="atLeast"/>
        <w:ind w:left="8900"/>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41696" behindDoc="0" locked="0" layoutInCell="1" allowOverlap="1" wp14:anchorId="57D6B18A" wp14:editId="6265ECA6">
            <wp:simplePos x="6496685" y="1611630"/>
            <wp:positionH relativeFrom="margin">
              <wp:align>center</wp:align>
            </wp:positionH>
            <wp:positionV relativeFrom="margin">
              <wp:align>top</wp:align>
            </wp:positionV>
            <wp:extent cx="6087745" cy="4523740"/>
            <wp:effectExtent l="0" t="0" r="8255" b="0"/>
            <wp:wrapSquare wrapText="bothSides"/>
            <wp:docPr id="293" name="Picture 293" descr="C:\Users\Athens\Desktop\ST Project\Document-p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thens\Desktop\ST Project\Document-page-011.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Pr>
          <w:rFonts w:ascii="Times New Roman" w:eastAsia="Times New Roman" w:hAnsi="Times New Roman"/>
          <w:noProof/>
          <w:lang w:val="en-US" w:eastAsia="en-US"/>
        </w:rPr>
        <w:drawing>
          <wp:anchor distT="0" distB="0" distL="114300" distR="114300" simplePos="0" relativeHeight="251742720" behindDoc="0" locked="0" layoutInCell="1" allowOverlap="1">
            <wp:simplePos x="6496685" y="4980940"/>
            <wp:positionH relativeFrom="margin">
              <wp:align>center</wp:align>
            </wp:positionH>
            <wp:positionV relativeFrom="margin">
              <wp:align>bottom</wp:align>
            </wp:positionV>
            <wp:extent cx="6087745" cy="4523740"/>
            <wp:effectExtent l="0" t="0" r="8255" b="0"/>
            <wp:wrapSquare wrapText="bothSides"/>
            <wp:docPr id="296" name="Picture 296" descr="C:\Users\Athens\Desktop\ST Project\Document-p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Users\Athens\Desktop\ST Project\Document-page-012.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197C59">
        <w:rPr>
          <w:rFonts w:ascii="Times New Roman" w:eastAsia="Times New Roman" w:hAnsi="Times New Roman"/>
        </w:rPr>
        <w:br w:type="page"/>
      </w:r>
      <w:r>
        <w:rPr>
          <w:rFonts w:ascii="Times New Roman" w:eastAsia="Times New Roman" w:hAnsi="Times New Roman"/>
          <w:noProof/>
          <w:lang w:val="en-US" w:eastAsia="en-US"/>
        </w:rPr>
        <w:lastRenderedPageBreak/>
        <w:drawing>
          <wp:anchor distT="0" distB="0" distL="114300" distR="114300" simplePos="0" relativeHeight="251743744" behindDoc="0" locked="0" layoutInCell="1" allowOverlap="1">
            <wp:simplePos x="6496685" y="457200"/>
            <wp:positionH relativeFrom="margin">
              <wp:align>center</wp:align>
            </wp:positionH>
            <wp:positionV relativeFrom="margin">
              <wp:align>top</wp:align>
            </wp:positionV>
            <wp:extent cx="6087745" cy="4258945"/>
            <wp:effectExtent l="0" t="0" r="8255" b="8255"/>
            <wp:wrapSquare wrapText="bothSides"/>
            <wp:docPr id="297" name="Picture 297" descr="C:\Users\Athens\Desktop\ST Project\Document-page-0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thens\Desktop\ST Project\Document-page-013.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87745" cy="4258945"/>
                    </a:xfrm>
                    <a:prstGeom prst="rect">
                      <a:avLst/>
                    </a:prstGeom>
                    <a:noFill/>
                    <a:ln>
                      <a:noFill/>
                    </a:ln>
                  </pic:spPr>
                </pic:pic>
              </a:graphicData>
            </a:graphic>
          </wp:anchor>
        </w:drawing>
      </w:r>
      <w:r>
        <w:rPr>
          <w:rFonts w:ascii="Times New Roman" w:eastAsia="Times New Roman" w:hAnsi="Times New Roman"/>
          <w:noProof/>
          <w:lang w:val="en-US" w:eastAsia="en-US"/>
        </w:rPr>
        <w:drawing>
          <wp:anchor distT="0" distB="0" distL="114300" distR="114300" simplePos="0" relativeHeight="251744768" behindDoc="0" locked="0" layoutInCell="1" allowOverlap="1">
            <wp:simplePos x="6496685" y="4716145"/>
            <wp:positionH relativeFrom="margin">
              <wp:align>center</wp:align>
            </wp:positionH>
            <wp:positionV relativeFrom="margin">
              <wp:align>bottom</wp:align>
            </wp:positionV>
            <wp:extent cx="6087745" cy="4523740"/>
            <wp:effectExtent l="0" t="0" r="8255" b="0"/>
            <wp:wrapSquare wrapText="bothSides"/>
            <wp:docPr id="298" name="Picture 298" descr="C:\Users\Athens\Desktop\ST Project\Document-p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Athens\Desktop\ST Project\Document-page-014.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197C59">
        <w:rPr>
          <w:rFonts w:ascii="Times New Roman" w:eastAsia="Times New Roman" w:hAnsi="Times New Roman"/>
        </w:rPr>
        <w:br w:type="page"/>
      </w:r>
    </w:p>
    <w:p w:rsidR="00197C59" w:rsidRDefault="00197C59">
      <w:pPr>
        <w:spacing w:line="0" w:lineRule="atLeast"/>
        <w:ind w:left="8900"/>
        <w:rPr>
          <w:rFonts w:ascii="Times New Roman" w:eastAsia="Times New Roman" w:hAnsi="Times New Roman"/>
        </w:rPr>
      </w:pPr>
    </w:p>
    <w:p w:rsidR="00197C59" w:rsidRDefault="007736B1">
      <w:pPr>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45792" behindDoc="0" locked="0" layoutInCell="1" allowOverlap="1">
            <wp:simplePos x="842010" y="601345"/>
            <wp:positionH relativeFrom="margin">
              <wp:align>center</wp:align>
            </wp:positionH>
            <wp:positionV relativeFrom="margin">
              <wp:align>top</wp:align>
            </wp:positionV>
            <wp:extent cx="6087745" cy="4523740"/>
            <wp:effectExtent l="0" t="0" r="8255" b="0"/>
            <wp:wrapSquare wrapText="bothSides"/>
            <wp:docPr id="299" name="Picture 299" descr="C:\Users\Athens\Desktop\ST Project\Document-page-0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thens\Desktop\ST Project\Document-page-01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EB2D95">
        <w:rPr>
          <w:rFonts w:ascii="Times New Roman" w:eastAsia="Times New Roman" w:hAnsi="Times New Roman"/>
          <w:noProof/>
          <w:lang w:val="en-US" w:eastAsia="en-US"/>
        </w:rPr>
        <w:drawing>
          <wp:anchor distT="0" distB="0" distL="114300" distR="114300" simplePos="0" relativeHeight="251746816" behindDoc="0" locked="0" layoutInCell="1" allowOverlap="1">
            <wp:simplePos x="842010" y="5125085"/>
            <wp:positionH relativeFrom="margin">
              <wp:align>center</wp:align>
            </wp:positionH>
            <wp:positionV relativeFrom="margin">
              <wp:align>bottom</wp:align>
            </wp:positionV>
            <wp:extent cx="6087745" cy="4523740"/>
            <wp:effectExtent l="0" t="0" r="8255" b="0"/>
            <wp:wrapSquare wrapText="bothSides"/>
            <wp:docPr id="300" name="Picture 300" descr="C:\Users\Athens\Desktop\ST Project\Document-page-0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Athens\Desktop\ST Project\Document-page-01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197C59">
        <w:rPr>
          <w:rFonts w:ascii="Times New Roman" w:eastAsia="Times New Roman" w:hAnsi="Times New Roman"/>
        </w:rPr>
        <w:br w:type="page"/>
      </w:r>
    </w:p>
    <w:p w:rsidR="00197C59" w:rsidRDefault="00197C59">
      <w:pPr>
        <w:spacing w:line="0" w:lineRule="atLeast"/>
        <w:ind w:left="8900"/>
        <w:rPr>
          <w:rFonts w:ascii="Times New Roman" w:eastAsia="Times New Roman" w:hAnsi="Times New Roman"/>
        </w:rPr>
      </w:pPr>
    </w:p>
    <w:p w:rsidR="00622F07" w:rsidRDefault="00EB2D95">
      <w:pPr>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48864" behindDoc="0" locked="0" layoutInCell="1" allowOverlap="1">
            <wp:simplePos x="842010" y="5125085"/>
            <wp:positionH relativeFrom="margin">
              <wp:align>center</wp:align>
            </wp:positionH>
            <wp:positionV relativeFrom="margin">
              <wp:align>bottom</wp:align>
            </wp:positionV>
            <wp:extent cx="6087745" cy="4523740"/>
            <wp:effectExtent l="0" t="0" r="8255" b="0"/>
            <wp:wrapSquare wrapText="bothSides"/>
            <wp:docPr id="308" name="Picture 308" descr="C:\Users\Athens\Desktop\ST Project\Document-page-0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Athens\Desktop\ST Project\Document-page-018.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Pr>
          <w:rFonts w:ascii="Times New Roman" w:eastAsia="Times New Roman" w:hAnsi="Times New Roman"/>
          <w:noProof/>
          <w:lang w:val="en-US" w:eastAsia="en-US"/>
        </w:rPr>
        <w:drawing>
          <wp:anchor distT="0" distB="0" distL="114300" distR="114300" simplePos="0" relativeHeight="251747840" behindDoc="0" locked="0" layoutInCell="1" allowOverlap="1" wp14:anchorId="3B8C7470" wp14:editId="165BC029">
            <wp:simplePos x="842010" y="601345"/>
            <wp:positionH relativeFrom="margin">
              <wp:align>center</wp:align>
            </wp:positionH>
            <wp:positionV relativeFrom="margin">
              <wp:align>top</wp:align>
            </wp:positionV>
            <wp:extent cx="6087745" cy="4523740"/>
            <wp:effectExtent l="0" t="0" r="8255" b="0"/>
            <wp:wrapSquare wrapText="bothSides"/>
            <wp:docPr id="301" name="Picture 301" descr="C:\Users\Athens\Desktop\ST Project\Document-p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Athens\Desktop\ST Project\Document-page-017.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197C59">
        <w:rPr>
          <w:rFonts w:ascii="Times New Roman" w:eastAsia="Times New Roman" w:hAnsi="Times New Roman"/>
        </w:rPr>
        <w:br w:type="page"/>
      </w:r>
    </w:p>
    <w:p w:rsidR="00DB4B6F" w:rsidRDefault="00DB4B6F" w:rsidP="00437D43">
      <w:pPr>
        <w:rPr>
          <w:rFonts w:ascii="Times New Roman" w:eastAsia="Times New Roman" w:hAnsi="Times New Roman"/>
        </w:rPr>
      </w:pPr>
    </w:p>
    <w:p w:rsidR="00DB4B6F" w:rsidRPr="00EB2D95" w:rsidRDefault="00EB2D95">
      <w:pPr>
        <w:rPr>
          <w:rFonts w:ascii="Times New Roman" w:eastAsia="Times New Roman" w:hAnsi="Times New Roman"/>
          <w:lang w:val="en-US"/>
        </w:rPr>
      </w:pPr>
      <w:r>
        <w:rPr>
          <w:rFonts w:ascii="Times New Roman" w:eastAsia="Times New Roman" w:hAnsi="Times New Roman"/>
          <w:noProof/>
          <w:lang w:val="en-US" w:eastAsia="en-US"/>
        </w:rPr>
        <w:drawing>
          <wp:anchor distT="0" distB="0" distL="114300" distR="114300" simplePos="0" relativeHeight="251749888" behindDoc="0" locked="0" layoutInCell="1" allowOverlap="1">
            <wp:simplePos x="842010" y="601345"/>
            <wp:positionH relativeFrom="margin">
              <wp:align>center</wp:align>
            </wp:positionH>
            <wp:positionV relativeFrom="margin">
              <wp:align>top</wp:align>
            </wp:positionV>
            <wp:extent cx="6087745" cy="4523740"/>
            <wp:effectExtent l="0" t="0" r="8255" b="0"/>
            <wp:wrapSquare wrapText="bothSides"/>
            <wp:docPr id="310" name="Picture 310" descr="C:\Users\Athens\Desktop\ST Project\Document-page-0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Athens\Desktop\ST Project\Document-page-01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Pr>
          <w:rFonts w:ascii="Times New Roman" w:eastAsia="Times New Roman" w:hAnsi="Times New Roman"/>
          <w:noProof/>
          <w:lang w:val="en-US" w:eastAsia="en-US"/>
        </w:rPr>
        <w:drawing>
          <wp:anchor distT="0" distB="0" distL="114300" distR="114300" simplePos="0" relativeHeight="251750912" behindDoc="0" locked="0" layoutInCell="1" allowOverlap="1">
            <wp:simplePos x="842010" y="5125085"/>
            <wp:positionH relativeFrom="margin">
              <wp:align>center</wp:align>
            </wp:positionH>
            <wp:positionV relativeFrom="margin">
              <wp:align>bottom</wp:align>
            </wp:positionV>
            <wp:extent cx="6087745" cy="4211320"/>
            <wp:effectExtent l="0" t="0" r="8255" b="0"/>
            <wp:wrapSquare wrapText="bothSides"/>
            <wp:docPr id="311" name="Picture 311" descr="C:\Users\Athens\Desktop\ST Project\Document-page-0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thens\Desktop\ST Project\Document-page-02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87745" cy="4211320"/>
                    </a:xfrm>
                    <a:prstGeom prst="rect">
                      <a:avLst/>
                    </a:prstGeom>
                    <a:noFill/>
                    <a:ln>
                      <a:noFill/>
                    </a:ln>
                  </pic:spPr>
                </pic:pic>
              </a:graphicData>
            </a:graphic>
          </wp:anchor>
        </w:drawing>
      </w:r>
      <w:r w:rsidR="00DB4B6F">
        <w:rPr>
          <w:rFonts w:ascii="Times New Roman" w:eastAsia="Times New Roman" w:hAnsi="Times New Roman"/>
        </w:rPr>
        <w:br w:type="page"/>
      </w:r>
    </w:p>
    <w:p w:rsidR="00DB4B6F" w:rsidRDefault="00DB4B6F">
      <w:pPr>
        <w:rPr>
          <w:rFonts w:ascii="Times New Roman" w:eastAsia="Times New Roman" w:hAnsi="Times New Roman"/>
        </w:rPr>
      </w:pPr>
    </w:p>
    <w:p w:rsidR="00DB4B6F" w:rsidRDefault="00EB2D95">
      <w:pPr>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52960" behindDoc="0" locked="0" layoutInCell="1" allowOverlap="1">
            <wp:simplePos x="842010" y="5125085"/>
            <wp:positionH relativeFrom="margin">
              <wp:align>center</wp:align>
            </wp:positionH>
            <wp:positionV relativeFrom="margin">
              <wp:align>bottom</wp:align>
            </wp:positionV>
            <wp:extent cx="6087745" cy="4523740"/>
            <wp:effectExtent l="0" t="0" r="8255" b="0"/>
            <wp:wrapSquare wrapText="bothSides"/>
            <wp:docPr id="313" name="Picture 313" descr="C:\Users\Athens\Desktop\ST Project\Document-page-0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Athens\Desktop\ST Project\Document-page-022.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Pr>
          <w:rFonts w:ascii="Times New Roman" w:eastAsia="Times New Roman" w:hAnsi="Times New Roman"/>
          <w:noProof/>
          <w:lang w:val="en-US" w:eastAsia="en-US"/>
        </w:rPr>
        <w:drawing>
          <wp:anchor distT="0" distB="0" distL="114300" distR="114300" simplePos="0" relativeHeight="251751936" behindDoc="0" locked="0" layoutInCell="1" allowOverlap="1" wp14:anchorId="1AB8E3CB" wp14:editId="4207952C">
            <wp:simplePos x="842010" y="601345"/>
            <wp:positionH relativeFrom="margin">
              <wp:align>center</wp:align>
            </wp:positionH>
            <wp:positionV relativeFrom="margin">
              <wp:align>top</wp:align>
            </wp:positionV>
            <wp:extent cx="6087745" cy="4523740"/>
            <wp:effectExtent l="0" t="0" r="8255" b="0"/>
            <wp:wrapSquare wrapText="bothSides"/>
            <wp:docPr id="312" name="Picture 312" descr="C:\Users\Athens\Desktop\ST Project\Document-page-0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Athens\Desktop\ST Project\Document-page-02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DB4B6F">
        <w:rPr>
          <w:rFonts w:ascii="Times New Roman" w:eastAsia="Times New Roman" w:hAnsi="Times New Roman"/>
        </w:rPr>
        <w:br w:type="page"/>
      </w:r>
    </w:p>
    <w:p w:rsidR="00DB4B6F" w:rsidRDefault="00DB4B6F">
      <w:pPr>
        <w:rPr>
          <w:rFonts w:ascii="Times New Roman" w:eastAsia="Times New Roman" w:hAnsi="Times New Roman"/>
        </w:rPr>
      </w:pPr>
    </w:p>
    <w:p w:rsidR="00DB4B6F" w:rsidRDefault="00EB2D95">
      <w:pPr>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53984" behindDoc="0" locked="0" layoutInCell="1" allowOverlap="1" wp14:anchorId="60004305" wp14:editId="0517F18F">
            <wp:simplePos x="842010" y="745490"/>
            <wp:positionH relativeFrom="margin">
              <wp:align>center</wp:align>
            </wp:positionH>
            <wp:positionV relativeFrom="margin">
              <wp:align>top</wp:align>
            </wp:positionV>
            <wp:extent cx="6087745" cy="4523740"/>
            <wp:effectExtent l="0" t="0" r="8255" b="0"/>
            <wp:wrapSquare wrapText="bothSides"/>
            <wp:docPr id="314" name="Picture 314" descr="C:\Users\Athens\Desktop\ST Project\Document-page-0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Athens\Desktop\ST Project\Document-page-023.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DB4B6F">
        <w:rPr>
          <w:rFonts w:ascii="Times New Roman" w:eastAsia="Times New Roman" w:hAnsi="Times New Roman"/>
        </w:rPr>
        <w:br w:type="page"/>
      </w:r>
      <w:r>
        <w:rPr>
          <w:rFonts w:ascii="Times New Roman" w:eastAsia="Times New Roman" w:hAnsi="Times New Roman"/>
          <w:noProof/>
          <w:lang w:val="en-US" w:eastAsia="en-US"/>
        </w:rPr>
        <w:drawing>
          <wp:anchor distT="0" distB="0" distL="114300" distR="114300" simplePos="0" relativeHeight="251755008" behindDoc="0" locked="0" layoutInCell="1" allowOverlap="1">
            <wp:simplePos x="842010" y="457200"/>
            <wp:positionH relativeFrom="margin">
              <wp:align>center</wp:align>
            </wp:positionH>
            <wp:positionV relativeFrom="margin">
              <wp:align>bottom</wp:align>
            </wp:positionV>
            <wp:extent cx="6087745" cy="4523740"/>
            <wp:effectExtent l="0" t="0" r="8255" b="0"/>
            <wp:wrapSquare wrapText="bothSides"/>
            <wp:docPr id="316" name="Picture 316" descr="C:\Users\Athens\Desktop\ST Project\Document-page-02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Athens\Desktop\ST Project\Document-page-024.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p>
    <w:p w:rsidR="00DB4B6F" w:rsidRDefault="00DB4B6F" w:rsidP="00437D43">
      <w:pPr>
        <w:rPr>
          <w:rFonts w:ascii="Times New Roman" w:eastAsia="Times New Roman" w:hAnsi="Times New Roman"/>
        </w:rPr>
      </w:pPr>
    </w:p>
    <w:p w:rsidR="00DB4B6F" w:rsidRDefault="00EB2D95">
      <w:pPr>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56032" behindDoc="0" locked="0" layoutInCell="1" allowOverlap="1">
            <wp:simplePos x="842010" y="601345"/>
            <wp:positionH relativeFrom="margin">
              <wp:align>center</wp:align>
            </wp:positionH>
            <wp:positionV relativeFrom="margin">
              <wp:align>top</wp:align>
            </wp:positionV>
            <wp:extent cx="6087745" cy="4523740"/>
            <wp:effectExtent l="0" t="0" r="8255" b="0"/>
            <wp:wrapSquare wrapText="bothSides"/>
            <wp:docPr id="317" name="Picture 317" descr="C:\Users\Athens\Desktop\ST Project\Document-page-0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Athens\Desktop\ST Project\Document-page-02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DB4B6F">
        <w:rPr>
          <w:rFonts w:ascii="Times New Roman" w:eastAsia="Times New Roman" w:hAnsi="Times New Roman"/>
        </w:rPr>
        <w:br w:type="page"/>
      </w:r>
      <w:r>
        <w:rPr>
          <w:rFonts w:ascii="Times New Roman" w:eastAsia="Times New Roman" w:hAnsi="Times New Roman"/>
          <w:noProof/>
          <w:lang w:val="en-US" w:eastAsia="en-US"/>
        </w:rPr>
        <w:drawing>
          <wp:anchor distT="0" distB="0" distL="114300" distR="114300" simplePos="0" relativeHeight="251757056" behindDoc="0" locked="0" layoutInCell="1" allowOverlap="1">
            <wp:simplePos x="842010" y="457200"/>
            <wp:positionH relativeFrom="margin">
              <wp:align>center</wp:align>
            </wp:positionH>
            <wp:positionV relativeFrom="margin">
              <wp:align>bottom</wp:align>
            </wp:positionV>
            <wp:extent cx="6087745" cy="4523740"/>
            <wp:effectExtent l="0" t="0" r="8255" b="0"/>
            <wp:wrapSquare wrapText="bothSides"/>
            <wp:docPr id="318" name="Picture 318" descr="C:\Users\Athens\Desktop\ST Project\Document-page-02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Athens\Desktop\ST Project\Document-page-026.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p>
    <w:p w:rsidR="00DB4B6F" w:rsidRDefault="00DB4B6F" w:rsidP="00437D43">
      <w:pPr>
        <w:rPr>
          <w:rFonts w:ascii="Times New Roman" w:eastAsia="Times New Roman" w:hAnsi="Times New Roman"/>
        </w:rPr>
      </w:pPr>
    </w:p>
    <w:p w:rsidR="00EB2D95" w:rsidRDefault="00EB2D95">
      <w:pPr>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58080" behindDoc="0" locked="0" layoutInCell="1" allowOverlap="1">
            <wp:simplePos x="842010" y="601345"/>
            <wp:positionH relativeFrom="margin">
              <wp:align>center</wp:align>
            </wp:positionH>
            <wp:positionV relativeFrom="margin">
              <wp:align>top</wp:align>
            </wp:positionV>
            <wp:extent cx="6087745" cy="4523740"/>
            <wp:effectExtent l="0" t="0" r="8255" b="0"/>
            <wp:wrapSquare wrapText="bothSides"/>
            <wp:docPr id="319" name="Picture 319" descr="C:\Users\Athens\Desktop\ST Project\Document-p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hens\Desktop\ST Project\Document-page-02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DB4B6F">
        <w:rPr>
          <w:rFonts w:ascii="Times New Roman" w:eastAsia="Times New Roman" w:hAnsi="Times New Roman"/>
        </w:rPr>
        <w:br w:type="page"/>
      </w:r>
      <w:r>
        <w:rPr>
          <w:rFonts w:ascii="Times New Roman" w:eastAsia="Times New Roman" w:hAnsi="Times New Roman"/>
          <w:noProof/>
          <w:lang w:val="en-US" w:eastAsia="en-US"/>
        </w:rPr>
        <w:drawing>
          <wp:anchor distT="0" distB="0" distL="114300" distR="114300" simplePos="0" relativeHeight="251759104" behindDoc="0" locked="0" layoutInCell="1" allowOverlap="1">
            <wp:simplePos x="842010" y="457200"/>
            <wp:positionH relativeFrom="margin">
              <wp:align>center</wp:align>
            </wp:positionH>
            <wp:positionV relativeFrom="margin">
              <wp:align>bottom</wp:align>
            </wp:positionV>
            <wp:extent cx="6087745" cy="4523740"/>
            <wp:effectExtent l="0" t="0" r="8255" b="0"/>
            <wp:wrapSquare wrapText="bothSides"/>
            <wp:docPr id="768" name="Picture 768" descr="C:\Users\Athens\Desktop\ST Project\Document-page-02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Athens\Desktop\ST Project\Document-page-028.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p>
    <w:p w:rsidR="00EB2D95" w:rsidRDefault="00C356A3">
      <w:pPr>
        <w:rPr>
          <w:rFonts w:ascii="Times New Roman" w:eastAsia="Times New Roman" w:hAnsi="Times New Roman"/>
        </w:rPr>
      </w:pPr>
      <w:r>
        <w:rPr>
          <w:rFonts w:ascii="Times New Roman" w:eastAsia="Times New Roman" w:hAnsi="Times New Roman"/>
          <w:noProof/>
          <w:lang w:val="en-US" w:eastAsia="en-US"/>
        </w:rPr>
        <w:lastRenderedPageBreak/>
        <w:drawing>
          <wp:anchor distT="0" distB="0" distL="114300" distR="114300" simplePos="0" relativeHeight="251760128" behindDoc="0" locked="0" layoutInCell="1" allowOverlap="1">
            <wp:simplePos x="842010" y="457200"/>
            <wp:positionH relativeFrom="margin">
              <wp:align>center</wp:align>
            </wp:positionH>
            <wp:positionV relativeFrom="margin">
              <wp:align>top</wp:align>
            </wp:positionV>
            <wp:extent cx="6087745" cy="4523740"/>
            <wp:effectExtent l="0" t="0" r="8255" b="0"/>
            <wp:wrapSquare wrapText="bothSides"/>
            <wp:docPr id="772" name="Picture 772" descr="C:\Users\Athens\Desktop\ST Project\Document-page-02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Athens\Desktop\ST Project\Document-page-029.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EB2D95">
        <w:rPr>
          <w:rFonts w:ascii="Times New Roman" w:eastAsia="Times New Roman" w:hAnsi="Times New Roman"/>
        </w:rPr>
        <w:br w:type="page"/>
      </w:r>
      <w:r>
        <w:rPr>
          <w:rFonts w:ascii="Times New Roman" w:eastAsia="Times New Roman" w:hAnsi="Times New Roman"/>
          <w:noProof/>
          <w:lang w:val="en-US" w:eastAsia="en-US"/>
        </w:rPr>
        <w:drawing>
          <wp:anchor distT="0" distB="0" distL="114300" distR="114300" simplePos="0" relativeHeight="251761152" behindDoc="0" locked="0" layoutInCell="1" allowOverlap="1">
            <wp:simplePos x="842010" y="457200"/>
            <wp:positionH relativeFrom="margin">
              <wp:align>center</wp:align>
            </wp:positionH>
            <wp:positionV relativeFrom="margin">
              <wp:align>bottom</wp:align>
            </wp:positionV>
            <wp:extent cx="6087745" cy="4523740"/>
            <wp:effectExtent l="0" t="0" r="8255" b="0"/>
            <wp:wrapSquare wrapText="bothSides"/>
            <wp:docPr id="773" name="Picture 773" descr="C:\Users\Athens\Desktop\ST Project\Document-page-03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Athens\Desktop\ST Project\Document-page-030.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p>
    <w:p w:rsidR="00EB2D95" w:rsidRDefault="00EB2D95">
      <w:pPr>
        <w:rPr>
          <w:rFonts w:ascii="Times New Roman" w:eastAsia="Times New Roman" w:hAnsi="Times New Roman"/>
        </w:rPr>
      </w:pPr>
    </w:p>
    <w:p w:rsidR="00EB2D95" w:rsidRDefault="00C356A3">
      <w:pPr>
        <w:rPr>
          <w:rFonts w:ascii="Times New Roman" w:eastAsia="Times New Roman" w:hAnsi="Times New Roman"/>
        </w:rPr>
      </w:pPr>
      <w:r>
        <w:rPr>
          <w:rFonts w:ascii="Times New Roman" w:eastAsia="Times New Roman" w:hAnsi="Times New Roman"/>
          <w:noProof/>
          <w:lang w:val="en-US" w:eastAsia="en-US"/>
        </w:rPr>
        <w:drawing>
          <wp:anchor distT="0" distB="0" distL="114300" distR="114300" simplePos="0" relativeHeight="251762176" behindDoc="0" locked="0" layoutInCell="1" allowOverlap="1" wp14:anchorId="20D409EE" wp14:editId="018DBD04">
            <wp:simplePos x="842010" y="601345"/>
            <wp:positionH relativeFrom="margin">
              <wp:align>center</wp:align>
            </wp:positionH>
            <wp:positionV relativeFrom="margin">
              <wp:align>top</wp:align>
            </wp:positionV>
            <wp:extent cx="6087745" cy="4523740"/>
            <wp:effectExtent l="0" t="0" r="8255" b="0"/>
            <wp:wrapSquare wrapText="bothSides"/>
            <wp:docPr id="774" name="Picture 774" descr="C:\Users\Athens\Desktop\ST Project\Document-page-0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C:\Users\Athens\Desktop\ST Project\Document-page-031.jp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sidR="00EB2D95">
        <w:rPr>
          <w:rFonts w:ascii="Times New Roman" w:eastAsia="Times New Roman" w:hAnsi="Times New Roman"/>
        </w:rPr>
        <w:br w:type="page"/>
      </w:r>
      <w:r>
        <w:rPr>
          <w:rFonts w:ascii="Times New Roman" w:eastAsia="Times New Roman" w:hAnsi="Times New Roman"/>
          <w:noProof/>
          <w:lang w:val="en-US" w:eastAsia="en-US"/>
        </w:rPr>
        <w:drawing>
          <wp:anchor distT="0" distB="0" distL="114300" distR="114300" simplePos="0" relativeHeight="251764224" behindDoc="0" locked="0" layoutInCell="1" allowOverlap="1" wp14:anchorId="168C1676" wp14:editId="174663CB">
            <wp:simplePos x="0" y="0"/>
            <wp:positionH relativeFrom="margin">
              <wp:align>center</wp:align>
            </wp:positionH>
            <wp:positionV relativeFrom="margin">
              <wp:align>bottom</wp:align>
            </wp:positionV>
            <wp:extent cx="6087745" cy="4523740"/>
            <wp:effectExtent l="0" t="0" r="8255" b="0"/>
            <wp:wrapSquare wrapText="bothSides"/>
            <wp:docPr id="776" name="Picture 776" descr="C:\Users\Athens\Desktop\ST Project\Document-page-02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Athens\Desktop\ST Project\Document-page-027.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p>
    <w:p w:rsidR="00DB4B6F" w:rsidRDefault="00C356A3">
      <w:pPr>
        <w:rPr>
          <w:rFonts w:ascii="Times New Roman" w:eastAsia="Times New Roman" w:hAnsi="Times New Roman"/>
        </w:rPr>
      </w:pPr>
      <w:r>
        <w:rPr>
          <w:rFonts w:ascii="Times New Roman" w:eastAsia="Times New Roman" w:hAnsi="Times New Roman"/>
          <w:noProof/>
          <w:lang w:val="en-US" w:eastAsia="en-US"/>
        </w:rPr>
        <w:lastRenderedPageBreak/>
        <w:drawing>
          <wp:anchor distT="0" distB="0" distL="114300" distR="114300" simplePos="0" relativeHeight="251766272" behindDoc="0" locked="0" layoutInCell="1" allowOverlap="1" wp14:anchorId="70F59200" wp14:editId="17EF01AA">
            <wp:simplePos x="0" y="0"/>
            <wp:positionH relativeFrom="margin">
              <wp:align>center</wp:align>
            </wp:positionH>
            <wp:positionV relativeFrom="margin">
              <wp:align>bottom</wp:align>
            </wp:positionV>
            <wp:extent cx="6087745" cy="4523740"/>
            <wp:effectExtent l="0" t="0" r="8255" b="0"/>
            <wp:wrapSquare wrapText="bothSides"/>
            <wp:docPr id="779" name="Picture 779" descr="C:\Users\Athens\Desktop\ST Project\Document-page-0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C:\Users\Athens\Desktop\ST Project\Document-page-033.jp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r>
        <w:rPr>
          <w:rFonts w:ascii="Times New Roman" w:eastAsia="Times New Roman" w:hAnsi="Times New Roman"/>
          <w:noProof/>
          <w:lang w:val="en-US" w:eastAsia="en-US"/>
        </w:rPr>
        <w:drawing>
          <wp:anchor distT="0" distB="0" distL="114300" distR="114300" simplePos="0" relativeHeight="251765248" behindDoc="0" locked="0" layoutInCell="1" allowOverlap="1" wp14:anchorId="57A18088" wp14:editId="69CCCD87">
            <wp:simplePos x="842010" y="601345"/>
            <wp:positionH relativeFrom="margin">
              <wp:align>center</wp:align>
            </wp:positionH>
            <wp:positionV relativeFrom="margin">
              <wp:align>top</wp:align>
            </wp:positionV>
            <wp:extent cx="6087745" cy="4523740"/>
            <wp:effectExtent l="0" t="0" r="8255" b="0"/>
            <wp:wrapSquare wrapText="bothSides"/>
            <wp:docPr id="778" name="Picture 778" descr="C:\Users\Athens\Desktop\ST Project\Document-page-0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Athens\Desktop\ST Project\Document-page-032.jp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87745" cy="4523740"/>
                    </a:xfrm>
                    <a:prstGeom prst="rect">
                      <a:avLst/>
                    </a:prstGeom>
                    <a:noFill/>
                    <a:ln>
                      <a:noFill/>
                    </a:ln>
                  </pic:spPr>
                </pic:pic>
              </a:graphicData>
            </a:graphic>
          </wp:anchor>
        </w:drawing>
      </w:r>
    </w:p>
    <w:p w:rsidR="00C356A3" w:rsidRDefault="00C356A3" w:rsidP="00437D43">
      <w:pPr>
        <w:rPr>
          <w:rFonts w:ascii="Times New Roman" w:eastAsia="Times New Roman" w:hAnsi="Times New Roman"/>
        </w:rPr>
      </w:pPr>
    </w:p>
    <w:p w:rsidR="00C356A3" w:rsidRDefault="00C356A3">
      <w:pPr>
        <w:rPr>
          <w:rFonts w:ascii="Times New Roman" w:eastAsia="Times New Roman" w:hAnsi="Times New Roman"/>
          <w:lang w:val="en-US"/>
        </w:rPr>
      </w:pPr>
      <w:r>
        <w:rPr>
          <w:rFonts w:ascii="Times New Roman" w:eastAsia="Times New Roman" w:hAnsi="Times New Roman"/>
          <w:noProof/>
          <w:lang w:val="en-US" w:eastAsia="en-US"/>
        </w:rPr>
        <w:lastRenderedPageBreak/>
        <w:drawing>
          <wp:anchor distT="0" distB="0" distL="114300" distR="114300" simplePos="0" relativeHeight="251767296" behindDoc="0" locked="0" layoutInCell="1" allowOverlap="1">
            <wp:simplePos x="842010" y="457200"/>
            <wp:positionH relativeFrom="margin">
              <wp:align>center</wp:align>
            </wp:positionH>
            <wp:positionV relativeFrom="margin">
              <wp:align>top</wp:align>
            </wp:positionV>
            <wp:extent cx="6087745" cy="4403725"/>
            <wp:effectExtent l="0" t="0" r="8255" b="0"/>
            <wp:wrapSquare wrapText="bothSides"/>
            <wp:docPr id="780" name="Picture 780" descr="C:\Users\Athens\Desktop\ST Project\Document-page-0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C:\Users\Athens\Desktop\ST Project\Document-page-034.jp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87745" cy="4403725"/>
                    </a:xfrm>
                    <a:prstGeom prst="rect">
                      <a:avLst/>
                    </a:prstGeom>
                    <a:noFill/>
                    <a:ln>
                      <a:noFill/>
                    </a:ln>
                  </pic:spPr>
                </pic:pic>
              </a:graphicData>
            </a:graphic>
          </wp:anchor>
        </w:drawing>
      </w:r>
    </w:p>
    <w:p w:rsidR="009C7D49" w:rsidRPr="009C7D49" w:rsidRDefault="009C7D49">
      <w:pPr>
        <w:rPr>
          <w:rFonts w:ascii="Times New Roman" w:eastAsia="Times New Roman" w:hAnsi="Times New Roman"/>
          <w:lang w:val="en-US"/>
        </w:rPr>
      </w:pPr>
    </w:p>
    <w:p w:rsidR="009C7D49" w:rsidRDefault="009C7D49">
      <w:pPr>
        <w:rPr>
          <w:rFonts w:ascii="Times New Roman" w:eastAsia="Times New Roman" w:hAnsi="Times New Roman"/>
        </w:rPr>
      </w:pPr>
    </w:p>
    <w:sectPr w:rsidR="009C7D49" w:rsidSect="006C36CE">
      <w:pgSz w:w="12240" w:h="15840"/>
      <w:pgMar w:top="709" w:right="1321" w:bottom="414" w:left="1321" w:header="0" w:footer="0" w:gutter="0"/>
      <w:cols w:space="0" w:equalWidth="0">
        <w:col w:w="9599"/>
      </w:cols>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SimSun">
    <w:altName w:val="宋体"/>
    <w:panose1 w:val="02010600030101010101"/>
    <w:charset w:val="86"/>
    <w:family w:val="auto"/>
    <w:pitch w:val="variable"/>
    <w:sig w:usb0="00000003" w:usb1="288F0000" w:usb2="00000016" w:usb3="00000000" w:csb0="00040001" w:csb1="00000000"/>
  </w:font>
  <w:font w:name="Lucida Sans">
    <w:panose1 w:val="020B0602030504020204"/>
    <w:charset w:val="00"/>
    <w:family w:val="swiss"/>
    <w:pitch w:val="variable"/>
    <w:sig w:usb0="00000003" w:usb1="00000000" w:usb2="00000000" w:usb3="00000000" w:csb0="00000001" w:csb1="00000000"/>
  </w:font>
  <w:font w:name="Copperplate Gothic Bold">
    <w:panose1 w:val="020E07050202060204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1"/>
    <w:multiLevelType w:val="hybridMultilevel"/>
    <w:tmpl w:val="19495CFE"/>
    <w:lvl w:ilvl="0" w:tplc="C4903954">
      <w:start w:val="1"/>
      <w:numFmt w:val="decimal"/>
      <w:lvlText w:val="%1."/>
      <w:lvlJc w:val="left"/>
    </w:lvl>
    <w:lvl w:ilvl="1" w:tplc="B276F16A">
      <w:start w:val="1"/>
      <w:numFmt w:val="bullet"/>
      <w:lvlText w:val=""/>
      <w:lvlJc w:val="left"/>
    </w:lvl>
    <w:lvl w:ilvl="2" w:tplc="20641266">
      <w:start w:val="1"/>
      <w:numFmt w:val="bullet"/>
      <w:lvlText w:val=""/>
      <w:lvlJc w:val="left"/>
    </w:lvl>
    <w:lvl w:ilvl="3" w:tplc="20AA8086">
      <w:start w:val="1"/>
      <w:numFmt w:val="bullet"/>
      <w:lvlText w:val=""/>
      <w:lvlJc w:val="left"/>
    </w:lvl>
    <w:lvl w:ilvl="4" w:tplc="FA96D41A">
      <w:start w:val="1"/>
      <w:numFmt w:val="bullet"/>
      <w:lvlText w:val=""/>
      <w:lvlJc w:val="left"/>
    </w:lvl>
    <w:lvl w:ilvl="5" w:tplc="A8C86DC0">
      <w:start w:val="1"/>
      <w:numFmt w:val="bullet"/>
      <w:lvlText w:val=""/>
      <w:lvlJc w:val="left"/>
    </w:lvl>
    <w:lvl w:ilvl="6" w:tplc="BE6E066C">
      <w:start w:val="1"/>
      <w:numFmt w:val="bullet"/>
      <w:lvlText w:val=""/>
      <w:lvlJc w:val="left"/>
    </w:lvl>
    <w:lvl w:ilvl="7" w:tplc="D4C42214">
      <w:start w:val="1"/>
      <w:numFmt w:val="bullet"/>
      <w:lvlText w:val=""/>
      <w:lvlJc w:val="left"/>
    </w:lvl>
    <w:lvl w:ilvl="8" w:tplc="CEAC3E44">
      <w:start w:val="1"/>
      <w:numFmt w:val="bullet"/>
      <w:lvlText w:val=""/>
      <w:lvlJc w:val="left"/>
    </w:lvl>
  </w:abstractNum>
  <w:abstractNum w:abstractNumId="1">
    <w:nsid w:val="00000002"/>
    <w:multiLevelType w:val="hybridMultilevel"/>
    <w:tmpl w:val="2AE8944A"/>
    <w:lvl w:ilvl="0" w:tplc="3B324714">
      <w:start w:val="2"/>
      <w:numFmt w:val="decimal"/>
      <w:lvlText w:val="%1."/>
      <w:lvlJc w:val="left"/>
    </w:lvl>
    <w:lvl w:ilvl="1" w:tplc="25F80EE8">
      <w:start w:val="1"/>
      <w:numFmt w:val="bullet"/>
      <w:lvlText w:val=""/>
      <w:lvlJc w:val="left"/>
    </w:lvl>
    <w:lvl w:ilvl="2" w:tplc="41083672">
      <w:start w:val="1"/>
      <w:numFmt w:val="bullet"/>
      <w:lvlText w:val=""/>
      <w:lvlJc w:val="left"/>
    </w:lvl>
    <w:lvl w:ilvl="3" w:tplc="3FD8C444">
      <w:start w:val="1"/>
      <w:numFmt w:val="bullet"/>
      <w:lvlText w:val=""/>
      <w:lvlJc w:val="left"/>
    </w:lvl>
    <w:lvl w:ilvl="4" w:tplc="2226794E">
      <w:start w:val="1"/>
      <w:numFmt w:val="bullet"/>
      <w:lvlText w:val=""/>
      <w:lvlJc w:val="left"/>
    </w:lvl>
    <w:lvl w:ilvl="5" w:tplc="2FBA5D22">
      <w:start w:val="1"/>
      <w:numFmt w:val="bullet"/>
      <w:lvlText w:val=""/>
      <w:lvlJc w:val="left"/>
    </w:lvl>
    <w:lvl w:ilvl="6" w:tplc="7ABC068E">
      <w:start w:val="1"/>
      <w:numFmt w:val="bullet"/>
      <w:lvlText w:val=""/>
      <w:lvlJc w:val="left"/>
    </w:lvl>
    <w:lvl w:ilvl="7" w:tplc="BA5AA218">
      <w:start w:val="1"/>
      <w:numFmt w:val="bullet"/>
      <w:lvlText w:val=""/>
      <w:lvlJc w:val="left"/>
    </w:lvl>
    <w:lvl w:ilvl="8" w:tplc="F16097DA">
      <w:start w:val="1"/>
      <w:numFmt w:val="bullet"/>
      <w:lvlText w:val=""/>
      <w:lvlJc w:val="left"/>
    </w:lvl>
  </w:abstractNum>
  <w:abstractNum w:abstractNumId="2">
    <w:nsid w:val="00000003"/>
    <w:multiLevelType w:val="hybridMultilevel"/>
    <w:tmpl w:val="625558EC"/>
    <w:lvl w:ilvl="0" w:tplc="1B2A6F6E">
      <w:start w:val="1"/>
      <w:numFmt w:val="bullet"/>
      <w:lvlText w:val="•"/>
      <w:lvlJc w:val="left"/>
    </w:lvl>
    <w:lvl w:ilvl="1" w:tplc="4576564E">
      <w:start w:val="1"/>
      <w:numFmt w:val="bullet"/>
      <w:lvlText w:val=""/>
      <w:lvlJc w:val="left"/>
    </w:lvl>
    <w:lvl w:ilvl="2" w:tplc="4FE2EE7E">
      <w:start w:val="1"/>
      <w:numFmt w:val="bullet"/>
      <w:lvlText w:val=""/>
      <w:lvlJc w:val="left"/>
    </w:lvl>
    <w:lvl w:ilvl="3" w:tplc="11C04E80">
      <w:start w:val="1"/>
      <w:numFmt w:val="bullet"/>
      <w:lvlText w:val=""/>
      <w:lvlJc w:val="left"/>
    </w:lvl>
    <w:lvl w:ilvl="4" w:tplc="04A6CD94">
      <w:start w:val="1"/>
      <w:numFmt w:val="bullet"/>
      <w:lvlText w:val=""/>
      <w:lvlJc w:val="left"/>
    </w:lvl>
    <w:lvl w:ilvl="5" w:tplc="3C3C2EAE">
      <w:start w:val="1"/>
      <w:numFmt w:val="bullet"/>
      <w:lvlText w:val=""/>
      <w:lvlJc w:val="left"/>
    </w:lvl>
    <w:lvl w:ilvl="6" w:tplc="165E6D7A">
      <w:start w:val="1"/>
      <w:numFmt w:val="bullet"/>
      <w:lvlText w:val=""/>
      <w:lvlJc w:val="left"/>
    </w:lvl>
    <w:lvl w:ilvl="7" w:tplc="70468810">
      <w:start w:val="1"/>
      <w:numFmt w:val="bullet"/>
      <w:lvlText w:val=""/>
      <w:lvlJc w:val="left"/>
    </w:lvl>
    <w:lvl w:ilvl="8" w:tplc="2DD25740">
      <w:start w:val="1"/>
      <w:numFmt w:val="bullet"/>
      <w:lvlText w:val=""/>
      <w:lvlJc w:val="left"/>
    </w:lvl>
  </w:abstractNum>
  <w:abstractNum w:abstractNumId="3">
    <w:nsid w:val="00000004"/>
    <w:multiLevelType w:val="hybridMultilevel"/>
    <w:tmpl w:val="238E1F28"/>
    <w:lvl w:ilvl="0" w:tplc="295290E0">
      <w:start w:val="3"/>
      <w:numFmt w:val="decimal"/>
      <w:lvlText w:val="%1."/>
      <w:lvlJc w:val="left"/>
    </w:lvl>
    <w:lvl w:ilvl="1" w:tplc="53381AD6">
      <w:start w:val="1"/>
      <w:numFmt w:val="bullet"/>
      <w:lvlText w:val=""/>
      <w:lvlJc w:val="left"/>
    </w:lvl>
    <w:lvl w:ilvl="2" w:tplc="F6802EC2">
      <w:start w:val="1"/>
      <w:numFmt w:val="bullet"/>
      <w:lvlText w:val=""/>
      <w:lvlJc w:val="left"/>
    </w:lvl>
    <w:lvl w:ilvl="3" w:tplc="58E23E42">
      <w:start w:val="1"/>
      <w:numFmt w:val="bullet"/>
      <w:lvlText w:val=""/>
      <w:lvlJc w:val="left"/>
    </w:lvl>
    <w:lvl w:ilvl="4" w:tplc="E97CDA5A">
      <w:start w:val="1"/>
      <w:numFmt w:val="bullet"/>
      <w:lvlText w:val=""/>
      <w:lvlJc w:val="left"/>
    </w:lvl>
    <w:lvl w:ilvl="5" w:tplc="6CB604FC">
      <w:start w:val="1"/>
      <w:numFmt w:val="bullet"/>
      <w:lvlText w:val=""/>
      <w:lvlJc w:val="left"/>
    </w:lvl>
    <w:lvl w:ilvl="6" w:tplc="80800F78">
      <w:start w:val="1"/>
      <w:numFmt w:val="bullet"/>
      <w:lvlText w:val=""/>
      <w:lvlJc w:val="left"/>
    </w:lvl>
    <w:lvl w:ilvl="7" w:tplc="C6F8A610">
      <w:start w:val="1"/>
      <w:numFmt w:val="bullet"/>
      <w:lvlText w:val=""/>
      <w:lvlJc w:val="left"/>
    </w:lvl>
    <w:lvl w:ilvl="8" w:tplc="1F36CBC0">
      <w:start w:val="1"/>
      <w:numFmt w:val="bullet"/>
      <w:lvlText w:val=""/>
      <w:lvlJc w:val="left"/>
    </w:lvl>
  </w:abstractNum>
  <w:abstractNum w:abstractNumId="4">
    <w:nsid w:val="00000005"/>
    <w:multiLevelType w:val="hybridMultilevel"/>
    <w:tmpl w:val="46E87CCC"/>
    <w:lvl w:ilvl="0" w:tplc="58B228F0">
      <w:start w:val="3"/>
      <w:numFmt w:val="decimal"/>
      <w:lvlText w:val="%1."/>
      <w:lvlJc w:val="left"/>
    </w:lvl>
    <w:lvl w:ilvl="1" w:tplc="DE8650C2">
      <w:start w:val="1"/>
      <w:numFmt w:val="bullet"/>
      <w:lvlText w:val="•"/>
      <w:lvlJc w:val="left"/>
    </w:lvl>
    <w:lvl w:ilvl="2" w:tplc="8A7A0158">
      <w:start w:val="1"/>
      <w:numFmt w:val="bullet"/>
      <w:lvlText w:val=""/>
      <w:lvlJc w:val="left"/>
    </w:lvl>
    <w:lvl w:ilvl="3" w:tplc="0FD2396E">
      <w:start w:val="1"/>
      <w:numFmt w:val="bullet"/>
      <w:lvlText w:val=""/>
      <w:lvlJc w:val="left"/>
    </w:lvl>
    <w:lvl w:ilvl="4" w:tplc="BED23494">
      <w:start w:val="1"/>
      <w:numFmt w:val="bullet"/>
      <w:lvlText w:val=""/>
      <w:lvlJc w:val="left"/>
    </w:lvl>
    <w:lvl w:ilvl="5" w:tplc="8FB00034">
      <w:start w:val="1"/>
      <w:numFmt w:val="bullet"/>
      <w:lvlText w:val=""/>
      <w:lvlJc w:val="left"/>
    </w:lvl>
    <w:lvl w:ilvl="6" w:tplc="4C582D20">
      <w:start w:val="1"/>
      <w:numFmt w:val="bullet"/>
      <w:lvlText w:val=""/>
      <w:lvlJc w:val="left"/>
    </w:lvl>
    <w:lvl w:ilvl="7" w:tplc="71509C46">
      <w:start w:val="1"/>
      <w:numFmt w:val="bullet"/>
      <w:lvlText w:val=""/>
      <w:lvlJc w:val="left"/>
    </w:lvl>
    <w:lvl w:ilvl="8" w:tplc="C446632E">
      <w:start w:val="1"/>
      <w:numFmt w:val="bullet"/>
      <w:lvlText w:val=""/>
      <w:lvlJc w:val="left"/>
    </w:lvl>
  </w:abstractNum>
  <w:abstractNum w:abstractNumId="5">
    <w:nsid w:val="0694083D"/>
    <w:multiLevelType w:val="hybridMultilevel"/>
    <w:tmpl w:val="7B26FA0E"/>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DCC7C87"/>
    <w:multiLevelType w:val="hybridMultilevel"/>
    <w:tmpl w:val="328A313C"/>
    <w:lvl w:ilvl="0" w:tplc="04080003">
      <w:start w:val="1"/>
      <w:numFmt w:val="bullet"/>
      <w:lvlText w:val="o"/>
      <w:lvlJc w:val="left"/>
      <w:pPr>
        <w:ind w:left="720" w:hanging="360"/>
      </w:pPr>
      <w:rPr>
        <w:rFonts w:ascii="Courier New" w:hAnsi="Courier New" w:cs="Courier New" w:hint="default"/>
      </w:rPr>
    </w:lvl>
    <w:lvl w:ilvl="1" w:tplc="04080003" w:tentative="1">
      <w:start w:val="1"/>
      <w:numFmt w:val="bullet"/>
      <w:lvlText w:val="o"/>
      <w:lvlJc w:val="left"/>
      <w:pPr>
        <w:ind w:left="1440" w:hanging="360"/>
      </w:pPr>
      <w:rPr>
        <w:rFonts w:ascii="Courier New" w:hAnsi="Courier New" w:cs="Courier New" w:hint="default"/>
      </w:rPr>
    </w:lvl>
    <w:lvl w:ilvl="2" w:tplc="04080005">
      <w:start w:val="1"/>
      <w:numFmt w:val="bullet"/>
      <w:lvlText w:val=""/>
      <w:lvlJc w:val="left"/>
      <w:pPr>
        <w:ind w:left="360" w:hanging="360"/>
      </w:pPr>
      <w:rPr>
        <w:rFonts w:ascii="Wingdings" w:hAnsi="Wingdings" w:hint="default"/>
      </w:rPr>
    </w:lvl>
    <w:lvl w:ilvl="3" w:tplc="0408000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7">
    <w:nsid w:val="279C4DC4"/>
    <w:multiLevelType w:val="hybridMultilevel"/>
    <w:tmpl w:val="4648CEEC"/>
    <w:lvl w:ilvl="0" w:tplc="0409000B">
      <w:start w:val="1"/>
      <w:numFmt w:val="bullet"/>
      <w:lvlText w:val=""/>
      <w:lvlJc w:val="left"/>
      <w:pPr>
        <w:ind w:left="1069" w:hanging="360"/>
      </w:pPr>
      <w:rPr>
        <w:rFonts w:ascii="Wingdings" w:hAnsi="Wingdings"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8">
    <w:nsid w:val="2CA7512F"/>
    <w:multiLevelType w:val="hybridMultilevel"/>
    <w:tmpl w:val="7AEE7CF2"/>
    <w:lvl w:ilvl="0" w:tplc="04080001">
      <w:start w:val="1"/>
      <w:numFmt w:val="bullet"/>
      <w:lvlText w:val=""/>
      <w:lvlJc w:val="left"/>
      <w:pPr>
        <w:ind w:left="720" w:hanging="360"/>
      </w:pPr>
      <w:rPr>
        <w:rFonts w:ascii="Symbol" w:hAnsi="Symbol" w:hint="default"/>
      </w:rPr>
    </w:lvl>
    <w:lvl w:ilvl="1" w:tplc="04080003" w:tentative="1">
      <w:start w:val="1"/>
      <w:numFmt w:val="bullet"/>
      <w:lvlText w:val="o"/>
      <w:lvlJc w:val="left"/>
      <w:pPr>
        <w:ind w:left="1440" w:hanging="360"/>
      </w:pPr>
      <w:rPr>
        <w:rFonts w:ascii="Courier New" w:hAnsi="Courier New" w:cs="Courier New" w:hint="default"/>
      </w:rPr>
    </w:lvl>
    <w:lvl w:ilvl="2" w:tplc="04080005" w:tentative="1">
      <w:start w:val="1"/>
      <w:numFmt w:val="bullet"/>
      <w:lvlText w:val=""/>
      <w:lvlJc w:val="left"/>
      <w:pPr>
        <w:ind w:left="2160" w:hanging="360"/>
      </w:pPr>
      <w:rPr>
        <w:rFonts w:ascii="Wingdings" w:hAnsi="Wingdings" w:hint="default"/>
      </w:rPr>
    </w:lvl>
    <w:lvl w:ilvl="3" w:tplc="04080001" w:tentative="1">
      <w:start w:val="1"/>
      <w:numFmt w:val="bullet"/>
      <w:lvlText w:val=""/>
      <w:lvlJc w:val="left"/>
      <w:pPr>
        <w:ind w:left="2880" w:hanging="360"/>
      </w:pPr>
      <w:rPr>
        <w:rFonts w:ascii="Symbol" w:hAnsi="Symbol" w:hint="default"/>
      </w:rPr>
    </w:lvl>
    <w:lvl w:ilvl="4" w:tplc="04080003" w:tentative="1">
      <w:start w:val="1"/>
      <w:numFmt w:val="bullet"/>
      <w:lvlText w:val="o"/>
      <w:lvlJc w:val="left"/>
      <w:pPr>
        <w:ind w:left="3600" w:hanging="360"/>
      </w:pPr>
      <w:rPr>
        <w:rFonts w:ascii="Courier New" w:hAnsi="Courier New" w:cs="Courier New" w:hint="default"/>
      </w:rPr>
    </w:lvl>
    <w:lvl w:ilvl="5" w:tplc="04080005" w:tentative="1">
      <w:start w:val="1"/>
      <w:numFmt w:val="bullet"/>
      <w:lvlText w:val=""/>
      <w:lvlJc w:val="left"/>
      <w:pPr>
        <w:ind w:left="4320" w:hanging="360"/>
      </w:pPr>
      <w:rPr>
        <w:rFonts w:ascii="Wingdings" w:hAnsi="Wingdings" w:hint="default"/>
      </w:rPr>
    </w:lvl>
    <w:lvl w:ilvl="6" w:tplc="04080001" w:tentative="1">
      <w:start w:val="1"/>
      <w:numFmt w:val="bullet"/>
      <w:lvlText w:val=""/>
      <w:lvlJc w:val="left"/>
      <w:pPr>
        <w:ind w:left="5040" w:hanging="360"/>
      </w:pPr>
      <w:rPr>
        <w:rFonts w:ascii="Symbol" w:hAnsi="Symbol" w:hint="default"/>
      </w:rPr>
    </w:lvl>
    <w:lvl w:ilvl="7" w:tplc="04080003" w:tentative="1">
      <w:start w:val="1"/>
      <w:numFmt w:val="bullet"/>
      <w:lvlText w:val="o"/>
      <w:lvlJc w:val="left"/>
      <w:pPr>
        <w:ind w:left="5760" w:hanging="360"/>
      </w:pPr>
      <w:rPr>
        <w:rFonts w:ascii="Courier New" w:hAnsi="Courier New" w:cs="Courier New" w:hint="default"/>
      </w:rPr>
    </w:lvl>
    <w:lvl w:ilvl="8" w:tplc="04080005" w:tentative="1">
      <w:start w:val="1"/>
      <w:numFmt w:val="bullet"/>
      <w:lvlText w:val=""/>
      <w:lvlJc w:val="left"/>
      <w:pPr>
        <w:ind w:left="6480" w:hanging="360"/>
      </w:pPr>
      <w:rPr>
        <w:rFonts w:ascii="Wingdings" w:hAnsi="Wingdings" w:hint="default"/>
      </w:rPr>
    </w:lvl>
  </w:abstractNum>
  <w:abstractNum w:abstractNumId="9">
    <w:nsid w:val="3DAC2CF1"/>
    <w:multiLevelType w:val="hybridMultilevel"/>
    <w:tmpl w:val="8E723E36"/>
    <w:lvl w:ilvl="0" w:tplc="04080001">
      <w:start w:val="1"/>
      <w:numFmt w:val="bullet"/>
      <w:lvlText w:val=""/>
      <w:lvlJc w:val="left"/>
      <w:pPr>
        <w:ind w:left="1211" w:hanging="360"/>
      </w:pPr>
      <w:rPr>
        <w:rFonts w:ascii="Symbol" w:hAnsi="Symbol" w:hint="default"/>
      </w:rPr>
    </w:lvl>
    <w:lvl w:ilvl="1" w:tplc="04080003" w:tentative="1">
      <w:start w:val="1"/>
      <w:numFmt w:val="bullet"/>
      <w:lvlText w:val="o"/>
      <w:lvlJc w:val="left"/>
      <w:pPr>
        <w:ind w:left="1931" w:hanging="360"/>
      </w:pPr>
      <w:rPr>
        <w:rFonts w:ascii="Courier New" w:hAnsi="Courier New" w:cs="Courier New" w:hint="default"/>
      </w:rPr>
    </w:lvl>
    <w:lvl w:ilvl="2" w:tplc="04080005" w:tentative="1">
      <w:start w:val="1"/>
      <w:numFmt w:val="bullet"/>
      <w:lvlText w:val=""/>
      <w:lvlJc w:val="left"/>
      <w:pPr>
        <w:ind w:left="2651" w:hanging="360"/>
      </w:pPr>
      <w:rPr>
        <w:rFonts w:ascii="Wingdings" w:hAnsi="Wingdings" w:hint="default"/>
      </w:rPr>
    </w:lvl>
    <w:lvl w:ilvl="3" w:tplc="04080001" w:tentative="1">
      <w:start w:val="1"/>
      <w:numFmt w:val="bullet"/>
      <w:lvlText w:val=""/>
      <w:lvlJc w:val="left"/>
      <w:pPr>
        <w:ind w:left="3371" w:hanging="360"/>
      </w:pPr>
      <w:rPr>
        <w:rFonts w:ascii="Symbol" w:hAnsi="Symbol" w:hint="default"/>
      </w:rPr>
    </w:lvl>
    <w:lvl w:ilvl="4" w:tplc="04080003" w:tentative="1">
      <w:start w:val="1"/>
      <w:numFmt w:val="bullet"/>
      <w:lvlText w:val="o"/>
      <w:lvlJc w:val="left"/>
      <w:pPr>
        <w:ind w:left="4091" w:hanging="360"/>
      </w:pPr>
      <w:rPr>
        <w:rFonts w:ascii="Courier New" w:hAnsi="Courier New" w:cs="Courier New" w:hint="default"/>
      </w:rPr>
    </w:lvl>
    <w:lvl w:ilvl="5" w:tplc="04080005" w:tentative="1">
      <w:start w:val="1"/>
      <w:numFmt w:val="bullet"/>
      <w:lvlText w:val=""/>
      <w:lvlJc w:val="left"/>
      <w:pPr>
        <w:ind w:left="4811" w:hanging="360"/>
      </w:pPr>
      <w:rPr>
        <w:rFonts w:ascii="Wingdings" w:hAnsi="Wingdings" w:hint="default"/>
      </w:rPr>
    </w:lvl>
    <w:lvl w:ilvl="6" w:tplc="04080001" w:tentative="1">
      <w:start w:val="1"/>
      <w:numFmt w:val="bullet"/>
      <w:lvlText w:val=""/>
      <w:lvlJc w:val="left"/>
      <w:pPr>
        <w:ind w:left="5531" w:hanging="360"/>
      </w:pPr>
      <w:rPr>
        <w:rFonts w:ascii="Symbol" w:hAnsi="Symbol" w:hint="default"/>
      </w:rPr>
    </w:lvl>
    <w:lvl w:ilvl="7" w:tplc="04080003" w:tentative="1">
      <w:start w:val="1"/>
      <w:numFmt w:val="bullet"/>
      <w:lvlText w:val="o"/>
      <w:lvlJc w:val="left"/>
      <w:pPr>
        <w:ind w:left="6251" w:hanging="360"/>
      </w:pPr>
      <w:rPr>
        <w:rFonts w:ascii="Courier New" w:hAnsi="Courier New" w:cs="Courier New" w:hint="default"/>
      </w:rPr>
    </w:lvl>
    <w:lvl w:ilvl="8" w:tplc="04080005" w:tentative="1">
      <w:start w:val="1"/>
      <w:numFmt w:val="bullet"/>
      <w:lvlText w:val=""/>
      <w:lvlJc w:val="left"/>
      <w:pPr>
        <w:ind w:left="6971" w:hanging="360"/>
      </w:pPr>
      <w:rPr>
        <w:rFonts w:ascii="Wingdings" w:hAnsi="Wingdings" w:hint="default"/>
      </w:rPr>
    </w:lvl>
  </w:abstractNum>
  <w:abstractNum w:abstractNumId="10">
    <w:nsid w:val="4D7F596C"/>
    <w:multiLevelType w:val="hybridMultilevel"/>
    <w:tmpl w:val="89226872"/>
    <w:lvl w:ilvl="0" w:tplc="04090005">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8503AC"/>
    <w:multiLevelType w:val="hybridMultilevel"/>
    <w:tmpl w:val="2968D270"/>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5FCB2877"/>
    <w:multiLevelType w:val="hybridMultilevel"/>
    <w:tmpl w:val="1428C71A"/>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3">
    <w:nsid w:val="6A6323AB"/>
    <w:multiLevelType w:val="hybridMultilevel"/>
    <w:tmpl w:val="D39CA076"/>
    <w:lvl w:ilvl="0" w:tplc="04080011">
      <w:start w:val="1"/>
      <w:numFmt w:val="decimal"/>
      <w:lvlText w:val="%1)"/>
      <w:lvlJc w:val="left"/>
      <w:pPr>
        <w:ind w:left="720" w:hanging="360"/>
      </w:pPr>
      <w:rPr>
        <w:rFonts w:hint="default"/>
      </w:rPr>
    </w:lvl>
    <w:lvl w:ilvl="1" w:tplc="04080019" w:tentative="1">
      <w:start w:val="1"/>
      <w:numFmt w:val="lowerLetter"/>
      <w:lvlText w:val="%2."/>
      <w:lvlJc w:val="left"/>
      <w:pPr>
        <w:ind w:left="1440" w:hanging="360"/>
      </w:pPr>
    </w:lvl>
    <w:lvl w:ilvl="2" w:tplc="0408001B" w:tentative="1">
      <w:start w:val="1"/>
      <w:numFmt w:val="lowerRoman"/>
      <w:lvlText w:val="%3."/>
      <w:lvlJc w:val="right"/>
      <w:pPr>
        <w:ind w:left="2160" w:hanging="180"/>
      </w:pPr>
    </w:lvl>
    <w:lvl w:ilvl="3" w:tplc="0408000F" w:tentative="1">
      <w:start w:val="1"/>
      <w:numFmt w:val="decimal"/>
      <w:lvlText w:val="%4."/>
      <w:lvlJc w:val="left"/>
      <w:pPr>
        <w:ind w:left="2880" w:hanging="360"/>
      </w:pPr>
    </w:lvl>
    <w:lvl w:ilvl="4" w:tplc="04080019" w:tentative="1">
      <w:start w:val="1"/>
      <w:numFmt w:val="lowerLetter"/>
      <w:lvlText w:val="%5."/>
      <w:lvlJc w:val="left"/>
      <w:pPr>
        <w:ind w:left="3600" w:hanging="360"/>
      </w:pPr>
    </w:lvl>
    <w:lvl w:ilvl="5" w:tplc="0408001B" w:tentative="1">
      <w:start w:val="1"/>
      <w:numFmt w:val="lowerRoman"/>
      <w:lvlText w:val="%6."/>
      <w:lvlJc w:val="right"/>
      <w:pPr>
        <w:ind w:left="4320" w:hanging="180"/>
      </w:pPr>
    </w:lvl>
    <w:lvl w:ilvl="6" w:tplc="0408000F" w:tentative="1">
      <w:start w:val="1"/>
      <w:numFmt w:val="decimal"/>
      <w:lvlText w:val="%7."/>
      <w:lvlJc w:val="left"/>
      <w:pPr>
        <w:ind w:left="5040" w:hanging="360"/>
      </w:pPr>
    </w:lvl>
    <w:lvl w:ilvl="7" w:tplc="04080019" w:tentative="1">
      <w:start w:val="1"/>
      <w:numFmt w:val="lowerLetter"/>
      <w:lvlText w:val="%8."/>
      <w:lvlJc w:val="left"/>
      <w:pPr>
        <w:ind w:left="5760" w:hanging="360"/>
      </w:pPr>
    </w:lvl>
    <w:lvl w:ilvl="8" w:tplc="0408001B" w:tentative="1">
      <w:start w:val="1"/>
      <w:numFmt w:val="lowerRoman"/>
      <w:lvlText w:val="%9."/>
      <w:lvlJc w:val="right"/>
      <w:pPr>
        <w:ind w:left="6480" w:hanging="180"/>
      </w:pPr>
    </w:lvl>
  </w:abstractNum>
  <w:abstractNum w:abstractNumId="14">
    <w:nsid w:val="6FEE5418"/>
    <w:multiLevelType w:val="hybridMultilevel"/>
    <w:tmpl w:val="DD328690"/>
    <w:lvl w:ilvl="0" w:tplc="04080001">
      <w:start w:val="1"/>
      <w:numFmt w:val="bullet"/>
      <w:lvlText w:val=""/>
      <w:lvlJc w:val="left"/>
      <w:pPr>
        <w:ind w:left="1494" w:hanging="360"/>
      </w:pPr>
      <w:rPr>
        <w:rFonts w:ascii="Symbol" w:hAnsi="Symbol" w:hint="default"/>
      </w:rPr>
    </w:lvl>
    <w:lvl w:ilvl="1" w:tplc="04080003" w:tentative="1">
      <w:start w:val="1"/>
      <w:numFmt w:val="bullet"/>
      <w:lvlText w:val="o"/>
      <w:lvlJc w:val="left"/>
      <w:pPr>
        <w:ind w:left="2869" w:hanging="360"/>
      </w:pPr>
      <w:rPr>
        <w:rFonts w:ascii="Courier New" w:hAnsi="Courier New" w:cs="Courier New" w:hint="default"/>
      </w:rPr>
    </w:lvl>
    <w:lvl w:ilvl="2" w:tplc="04080005" w:tentative="1">
      <w:start w:val="1"/>
      <w:numFmt w:val="bullet"/>
      <w:lvlText w:val=""/>
      <w:lvlJc w:val="left"/>
      <w:pPr>
        <w:ind w:left="3589" w:hanging="360"/>
      </w:pPr>
      <w:rPr>
        <w:rFonts w:ascii="Wingdings" w:hAnsi="Wingdings" w:hint="default"/>
      </w:rPr>
    </w:lvl>
    <w:lvl w:ilvl="3" w:tplc="04080001" w:tentative="1">
      <w:start w:val="1"/>
      <w:numFmt w:val="bullet"/>
      <w:lvlText w:val=""/>
      <w:lvlJc w:val="left"/>
      <w:pPr>
        <w:ind w:left="4309" w:hanging="360"/>
      </w:pPr>
      <w:rPr>
        <w:rFonts w:ascii="Symbol" w:hAnsi="Symbol" w:hint="default"/>
      </w:rPr>
    </w:lvl>
    <w:lvl w:ilvl="4" w:tplc="04080003" w:tentative="1">
      <w:start w:val="1"/>
      <w:numFmt w:val="bullet"/>
      <w:lvlText w:val="o"/>
      <w:lvlJc w:val="left"/>
      <w:pPr>
        <w:ind w:left="5029" w:hanging="360"/>
      </w:pPr>
      <w:rPr>
        <w:rFonts w:ascii="Courier New" w:hAnsi="Courier New" w:cs="Courier New" w:hint="default"/>
      </w:rPr>
    </w:lvl>
    <w:lvl w:ilvl="5" w:tplc="04080005" w:tentative="1">
      <w:start w:val="1"/>
      <w:numFmt w:val="bullet"/>
      <w:lvlText w:val=""/>
      <w:lvlJc w:val="left"/>
      <w:pPr>
        <w:ind w:left="5749" w:hanging="360"/>
      </w:pPr>
      <w:rPr>
        <w:rFonts w:ascii="Wingdings" w:hAnsi="Wingdings" w:hint="default"/>
      </w:rPr>
    </w:lvl>
    <w:lvl w:ilvl="6" w:tplc="04080001" w:tentative="1">
      <w:start w:val="1"/>
      <w:numFmt w:val="bullet"/>
      <w:lvlText w:val=""/>
      <w:lvlJc w:val="left"/>
      <w:pPr>
        <w:ind w:left="6469" w:hanging="360"/>
      </w:pPr>
      <w:rPr>
        <w:rFonts w:ascii="Symbol" w:hAnsi="Symbol" w:hint="default"/>
      </w:rPr>
    </w:lvl>
    <w:lvl w:ilvl="7" w:tplc="04080003" w:tentative="1">
      <w:start w:val="1"/>
      <w:numFmt w:val="bullet"/>
      <w:lvlText w:val="o"/>
      <w:lvlJc w:val="left"/>
      <w:pPr>
        <w:ind w:left="7189" w:hanging="360"/>
      </w:pPr>
      <w:rPr>
        <w:rFonts w:ascii="Courier New" w:hAnsi="Courier New" w:cs="Courier New" w:hint="default"/>
      </w:rPr>
    </w:lvl>
    <w:lvl w:ilvl="8" w:tplc="04080005" w:tentative="1">
      <w:start w:val="1"/>
      <w:numFmt w:val="bullet"/>
      <w:lvlText w:val=""/>
      <w:lvlJc w:val="left"/>
      <w:pPr>
        <w:ind w:left="7909" w:hanging="360"/>
      </w:pPr>
      <w:rPr>
        <w:rFonts w:ascii="Wingdings" w:hAnsi="Wingdings" w:hint="default"/>
      </w:rPr>
    </w:lvl>
  </w:abstractNum>
  <w:abstractNum w:abstractNumId="15">
    <w:nsid w:val="71BC7EB2"/>
    <w:multiLevelType w:val="hybridMultilevel"/>
    <w:tmpl w:val="8E46975A"/>
    <w:lvl w:ilvl="0" w:tplc="04090005">
      <w:start w:val="1"/>
      <w:numFmt w:val="bullet"/>
      <w:lvlText w:val=""/>
      <w:lvlJc w:val="left"/>
      <w:pPr>
        <w:ind w:left="720" w:hanging="360"/>
      </w:pPr>
      <w:rPr>
        <w:rFonts w:ascii="Wingdings" w:hAnsi="Wingdings" w:hint="default"/>
      </w:rPr>
    </w:lvl>
    <w:lvl w:ilvl="1" w:tplc="04090001">
      <w:start w:val="1"/>
      <w:numFmt w:val="bullet"/>
      <w:lvlText w:val=""/>
      <w:lvlJc w:val="left"/>
      <w:pPr>
        <w:ind w:left="1069"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7AA02439"/>
    <w:multiLevelType w:val="hybridMultilevel"/>
    <w:tmpl w:val="C868B4FC"/>
    <w:lvl w:ilvl="0" w:tplc="04090003">
      <w:start w:val="1"/>
      <w:numFmt w:val="bullet"/>
      <w:lvlText w:val="o"/>
      <w:lvlJc w:val="left"/>
      <w:pPr>
        <w:ind w:left="1069" w:hanging="360"/>
      </w:pPr>
      <w:rPr>
        <w:rFonts w:ascii="Courier New" w:hAnsi="Courier New" w:cs="Courier New"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num w:numId="1">
    <w:abstractNumId w:val="0"/>
  </w:num>
  <w:num w:numId="2">
    <w:abstractNumId w:val="1"/>
  </w:num>
  <w:num w:numId="3">
    <w:abstractNumId w:val="2"/>
  </w:num>
  <w:num w:numId="4">
    <w:abstractNumId w:val="3"/>
  </w:num>
  <w:num w:numId="5">
    <w:abstractNumId w:val="4"/>
  </w:num>
  <w:num w:numId="6">
    <w:abstractNumId w:val="8"/>
  </w:num>
  <w:num w:numId="7">
    <w:abstractNumId w:val="14"/>
  </w:num>
  <w:num w:numId="8">
    <w:abstractNumId w:val="13"/>
  </w:num>
  <w:num w:numId="9">
    <w:abstractNumId w:val="6"/>
  </w:num>
  <w:num w:numId="10">
    <w:abstractNumId w:val="9"/>
  </w:num>
  <w:num w:numId="11">
    <w:abstractNumId w:val="12"/>
  </w:num>
  <w:num w:numId="12">
    <w:abstractNumId w:val="7"/>
  </w:num>
  <w:num w:numId="13">
    <w:abstractNumId w:val="16"/>
  </w:num>
  <w:num w:numId="14">
    <w:abstractNumId w:val="11"/>
  </w:num>
  <w:num w:numId="15">
    <w:abstractNumId w:val="5"/>
  </w:num>
  <w:num w:numId="16">
    <w:abstractNumId w:val="10"/>
  </w:num>
  <w:num w:numId="17">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60C84"/>
    <w:rsid w:val="00026EC1"/>
    <w:rsid w:val="00063436"/>
    <w:rsid w:val="00090598"/>
    <w:rsid w:val="000D7BBE"/>
    <w:rsid w:val="000E23CD"/>
    <w:rsid w:val="000F04A4"/>
    <w:rsid w:val="000F28FD"/>
    <w:rsid w:val="00106666"/>
    <w:rsid w:val="00122FB3"/>
    <w:rsid w:val="001335DE"/>
    <w:rsid w:val="00141EA3"/>
    <w:rsid w:val="001427C7"/>
    <w:rsid w:val="00147BA7"/>
    <w:rsid w:val="00174A4D"/>
    <w:rsid w:val="00197C59"/>
    <w:rsid w:val="001C05FD"/>
    <w:rsid w:val="001C4C3A"/>
    <w:rsid w:val="001F39C1"/>
    <w:rsid w:val="00237596"/>
    <w:rsid w:val="00247ACF"/>
    <w:rsid w:val="0025123C"/>
    <w:rsid w:val="0025712A"/>
    <w:rsid w:val="002A53A3"/>
    <w:rsid w:val="002F3DCA"/>
    <w:rsid w:val="003005F4"/>
    <w:rsid w:val="00324BB5"/>
    <w:rsid w:val="00334568"/>
    <w:rsid w:val="00341671"/>
    <w:rsid w:val="00363C1D"/>
    <w:rsid w:val="00365B5E"/>
    <w:rsid w:val="003B088C"/>
    <w:rsid w:val="003B40B0"/>
    <w:rsid w:val="003B5316"/>
    <w:rsid w:val="003C0C53"/>
    <w:rsid w:val="003C21EA"/>
    <w:rsid w:val="003D13A7"/>
    <w:rsid w:val="003D5988"/>
    <w:rsid w:val="0042745B"/>
    <w:rsid w:val="00437D43"/>
    <w:rsid w:val="00450D8C"/>
    <w:rsid w:val="0046529E"/>
    <w:rsid w:val="00492F47"/>
    <w:rsid w:val="004B3080"/>
    <w:rsid w:val="004D0295"/>
    <w:rsid w:val="004E7C00"/>
    <w:rsid w:val="00517C71"/>
    <w:rsid w:val="00523DB4"/>
    <w:rsid w:val="0056727E"/>
    <w:rsid w:val="005921A9"/>
    <w:rsid w:val="00592F6A"/>
    <w:rsid w:val="005962C5"/>
    <w:rsid w:val="005B060B"/>
    <w:rsid w:val="005B79B9"/>
    <w:rsid w:val="005C629E"/>
    <w:rsid w:val="005E5AAE"/>
    <w:rsid w:val="00606763"/>
    <w:rsid w:val="00622F07"/>
    <w:rsid w:val="0064039F"/>
    <w:rsid w:val="00680CA5"/>
    <w:rsid w:val="006960F7"/>
    <w:rsid w:val="006C36CE"/>
    <w:rsid w:val="006E48BE"/>
    <w:rsid w:val="006E4B0D"/>
    <w:rsid w:val="007500FE"/>
    <w:rsid w:val="007736B1"/>
    <w:rsid w:val="007C3FCD"/>
    <w:rsid w:val="007D6014"/>
    <w:rsid w:val="007E00FC"/>
    <w:rsid w:val="007F781E"/>
    <w:rsid w:val="00800DC4"/>
    <w:rsid w:val="008625EB"/>
    <w:rsid w:val="00871992"/>
    <w:rsid w:val="00891427"/>
    <w:rsid w:val="008A565E"/>
    <w:rsid w:val="008C5CA9"/>
    <w:rsid w:val="008D3D81"/>
    <w:rsid w:val="008E2AE3"/>
    <w:rsid w:val="008F31D9"/>
    <w:rsid w:val="00926DBF"/>
    <w:rsid w:val="00951738"/>
    <w:rsid w:val="009678CA"/>
    <w:rsid w:val="00975F60"/>
    <w:rsid w:val="00994B58"/>
    <w:rsid w:val="009C2D09"/>
    <w:rsid w:val="009C73AE"/>
    <w:rsid w:val="009C7D49"/>
    <w:rsid w:val="00A11562"/>
    <w:rsid w:val="00A133FC"/>
    <w:rsid w:val="00A24585"/>
    <w:rsid w:val="00A25190"/>
    <w:rsid w:val="00A354A7"/>
    <w:rsid w:val="00A937DD"/>
    <w:rsid w:val="00AA11A2"/>
    <w:rsid w:val="00AC24B8"/>
    <w:rsid w:val="00AE31FE"/>
    <w:rsid w:val="00AF2A21"/>
    <w:rsid w:val="00AF7943"/>
    <w:rsid w:val="00B41ED8"/>
    <w:rsid w:val="00B60C84"/>
    <w:rsid w:val="00B65A21"/>
    <w:rsid w:val="00B85C85"/>
    <w:rsid w:val="00B97A6C"/>
    <w:rsid w:val="00BC5674"/>
    <w:rsid w:val="00BE4EEB"/>
    <w:rsid w:val="00C05FD4"/>
    <w:rsid w:val="00C20F78"/>
    <w:rsid w:val="00C356A3"/>
    <w:rsid w:val="00C5081D"/>
    <w:rsid w:val="00C849A7"/>
    <w:rsid w:val="00C91018"/>
    <w:rsid w:val="00CA1549"/>
    <w:rsid w:val="00CA1AE7"/>
    <w:rsid w:val="00CB4457"/>
    <w:rsid w:val="00D000CB"/>
    <w:rsid w:val="00D25630"/>
    <w:rsid w:val="00D31EAF"/>
    <w:rsid w:val="00D32F8A"/>
    <w:rsid w:val="00DA0A89"/>
    <w:rsid w:val="00DA4F85"/>
    <w:rsid w:val="00DB4B6F"/>
    <w:rsid w:val="00DC38E3"/>
    <w:rsid w:val="00DF5B92"/>
    <w:rsid w:val="00E04F8B"/>
    <w:rsid w:val="00E318E9"/>
    <w:rsid w:val="00EB197D"/>
    <w:rsid w:val="00EB2D95"/>
    <w:rsid w:val="00EC5C70"/>
    <w:rsid w:val="00ED445F"/>
    <w:rsid w:val="00EE03E6"/>
    <w:rsid w:val="00F02CEA"/>
    <w:rsid w:val="00F6488B"/>
    <w:rsid w:val="00F737BC"/>
    <w:rsid w:val="00F74C9D"/>
    <w:rsid w:val="00F7617F"/>
    <w:rsid w:val="00F90771"/>
    <w:rsid w:val="00F90EED"/>
    <w:rsid w:val="00F96156"/>
    <w:rsid w:val="00FB5991"/>
    <w:rsid w:val="00FB7F01"/>
    <w:rsid w:val="00FC52B1"/>
    <w:rsid w:val="00FC7AD0"/>
    <w:rsid w:val="00FD0833"/>
    <w:rsid w:val="00FE50CB"/>
    <w:rsid w:val="00FF49F0"/>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Arial"/>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37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A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AE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AE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A1AE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A1AE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81D"/>
    <w:pPr>
      <w:ind w:left="720"/>
    </w:pPr>
  </w:style>
  <w:style w:type="character" w:customStyle="1" w:styleId="Heading1Char">
    <w:name w:val="Heading 1 Char"/>
    <w:basedOn w:val="DefaultParagraphFont"/>
    <w:link w:val="Heading1"/>
    <w:uiPriority w:val="9"/>
    <w:rsid w:val="00F737B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737BC"/>
    <w:pPr>
      <w:spacing w:line="276" w:lineRule="auto"/>
      <w:outlineLvl w:val="9"/>
    </w:pPr>
    <w:rPr>
      <w:lang w:val="en-US" w:eastAsia="ja-JP"/>
    </w:rPr>
  </w:style>
  <w:style w:type="paragraph" w:styleId="TOC2">
    <w:name w:val="toc 2"/>
    <w:basedOn w:val="Normal"/>
    <w:next w:val="Normal"/>
    <w:autoRedefine/>
    <w:uiPriority w:val="39"/>
    <w:unhideWhenUsed/>
    <w:qFormat/>
    <w:rsid w:val="00F737BC"/>
    <w:pPr>
      <w:spacing w:after="100" w:line="276" w:lineRule="auto"/>
      <w:ind w:left="220"/>
    </w:pPr>
    <w:rPr>
      <w:rFonts w:asciiTheme="minorHAnsi" w:eastAsiaTheme="minorEastAsia" w:hAnsiTheme="minorHAnsi" w:cstheme="minorBidi"/>
      <w:sz w:val="22"/>
      <w:szCs w:val="22"/>
      <w:lang w:val="en-US" w:eastAsia="ja-JP"/>
    </w:rPr>
  </w:style>
  <w:style w:type="paragraph" w:styleId="TOC1">
    <w:name w:val="toc 1"/>
    <w:basedOn w:val="Normal"/>
    <w:next w:val="Normal"/>
    <w:autoRedefine/>
    <w:uiPriority w:val="39"/>
    <w:unhideWhenUsed/>
    <w:qFormat/>
    <w:rsid w:val="00F737BC"/>
    <w:pPr>
      <w:spacing w:after="100" w:line="276" w:lineRule="auto"/>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unhideWhenUsed/>
    <w:qFormat/>
    <w:rsid w:val="00F737BC"/>
    <w:pPr>
      <w:spacing w:after="100" w:line="276" w:lineRule="auto"/>
      <w:ind w:left="440"/>
    </w:pPr>
    <w:rPr>
      <w:rFonts w:asciiTheme="minorHAnsi" w:eastAsiaTheme="minorEastAsia" w:hAnsiTheme="minorHAnsi" w:cstheme="minorBidi"/>
      <w:sz w:val="22"/>
      <w:szCs w:val="22"/>
      <w:lang w:val="en-US" w:eastAsia="ja-JP"/>
    </w:rPr>
  </w:style>
  <w:style w:type="paragraph" w:styleId="BalloonText">
    <w:name w:val="Balloon Text"/>
    <w:basedOn w:val="Normal"/>
    <w:link w:val="BalloonTextChar"/>
    <w:uiPriority w:val="99"/>
    <w:semiHidden/>
    <w:unhideWhenUsed/>
    <w:rsid w:val="00F737BC"/>
    <w:rPr>
      <w:rFonts w:ascii="Tahoma" w:hAnsi="Tahoma" w:cs="Tahoma"/>
      <w:sz w:val="16"/>
      <w:szCs w:val="16"/>
    </w:rPr>
  </w:style>
  <w:style w:type="character" w:customStyle="1" w:styleId="BalloonTextChar">
    <w:name w:val="Balloon Text Char"/>
    <w:basedOn w:val="DefaultParagraphFont"/>
    <w:link w:val="BalloonText"/>
    <w:uiPriority w:val="99"/>
    <w:semiHidden/>
    <w:rsid w:val="00F737BC"/>
    <w:rPr>
      <w:rFonts w:ascii="Tahoma" w:hAnsi="Tahoma" w:cs="Tahoma"/>
      <w:sz w:val="16"/>
      <w:szCs w:val="16"/>
    </w:rPr>
  </w:style>
  <w:style w:type="character" w:customStyle="1" w:styleId="Heading4Char">
    <w:name w:val="Heading 4 Char"/>
    <w:basedOn w:val="DefaultParagraphFont"/>
    <w:link w:val="Heading4"/>
    <w:uiPriority w:val="9"/>
    <w:rsid w:val="00CA1AE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A1AE7"/>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CA1AE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1AE7"/>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CA1AE7"/>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CA1AE7"/>
    <w:rPr>
      <w:color w:val="0000FF" w:themeColor="hyperlink"/>
      <w:u w:val="single"/>
    </w:rPr>
  </w:style>
  <w:style w:type="paragraph" w:customStyle="1" w:styleId="Standard">
    <w:name w:val="Standard"/>
    <w:rsid w:val="00A25190"/>
    <w:pPr>
      <w:widowControl w:val="0"/>
      <w:suppressAutoHyphens/>
      <w:autoSpaceDN w:val="0"/>
      <w:textAlignment w:val="baseline"/>
    </w:pPr>
    <w:rPr>
      <w:rFonts w:ascii="Times New Roman" w:eastAsia="SimSun" w:hAnsi="Times New Roman" w:cs="Lucida Sans"/>
      <w:kern w:val="3"/>
      <w:sz w:val="24"/>
      <w:szCs w:val="24"/>
      <w:lang w:eastAsia="zh-CN" w:bidi="hi-IN"/>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Calibri" w:hAnsi="Calibri" w:cs="Arial"/>
        <w:lang w:val="el-GR" w:eastAsia="el-GR"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F737BC"/>
    <w:pPr>
      <w:keepNext/>
      <w:keepLines/>
      <w:spacing w:before="48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CA1AE7"/>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CA1AE7"/>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unhideWhenUsed/>
    <w:qFormat/>
    <w:rsid w:val="00CA1AE7"/>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CA1AE7"/>
    <w:pPr>
      <w:keepNext/>
      <w:keepLines/>
      <w:spacing w:before="20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CA1AE7"/>
    <w:pPr>
      <w:keepNext/>
      <w:keepLines/>
      <w:spacing w:before="200"/>
      <w:outlineLvl w:val="5"/>
    </w:pPr>
    <w:rPr>
      <w:rFonts w:asciiTheme="majorHAnsi" w:eastAsiaTheme="majorEastAsia" w:hAnsiTheme="majorHAnsi" w:cstheme="majorBidi"/>
      <w:i/>
      <w:iCs/>
      <w:color w:val="243F60"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5081D"/>
    <w:pPr>
      <w:ind w:left="720"/>
    </w:pPr>
  </w:style>
  <w:style w:type="character" w:customStyle="1" w:styleId="Heading1Char">
    <w:name w:val="Heading 1 Char"/>
    <w:basedOn w:val="DefaultParagraphFont"/>
    <w:link w:val="Heading1"/>
    <w:uiPriority w:val="9"/>
    <w:rsid w:val="00F737BC"/>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F737BC"/>
    <w:pPr>
      <w:spacing w:line="276" w:lineRule="auto"/>
      <w:outlineLvl w:val="9"/>
    </w:pPr>
    <w:rPr>
      <w:lang w:val="en-US" w:eastAsia="ja-JP"/>
    </w:rPr>
  </w:style>
  <w:style w:type="paragraph" w:styleId="TOC2">
    <w:name w:val="toc 2"/>
    <w:basedOn w:val="Normal"/>
    <w:next w:val="Normal"/>
    <w:autoRedefine/>
    <w:uiPriority w:val="39"/>
    <w:unhideWhenUsed/>
    <w:qFormat/>
    <w:rsid w:val="00F737BC"/>
    <w:pPr>
      <w:spacing w:after="100" w:line="276" w:lineRule="auto"/>
      <w:ind w:left="220"/>
    </w:pPr>
    <w:rPr>
      <w:rFonts w:asciiTheme="minorHAnsi" w:eastAsiaTheme="minorEastAsia" w:hAnsiTheme="minorHAnsi" w:cstheme="minorBidi"/>
      <w:sz w:val="22"/>
      <w:szCs w:val="22"/>
      <w:lang w:val="en-US" w:eastAsia="ja-JP"/>
    </w:rPr>
  </w:style>
  <w:style w:type="paragraph" w:styleId="TOC1">
    <w:name w:val="toc 1"/>
    <w:basedOn w:val="Normal"/>
    <w:next w:val="Normal"/>
    <w:autoRedefine/>
    <w:uiPriority w:val="39"/>
    <w:unhideWhenUsed/>
    <w:qFormat/>
    <w:rsid w:val="00F737BC"/>
    <w:pPr>
      <w:spacing w:after="100" w:line="276" w:lineRule="auto"/>
    </w:pPr>
    <w:rPr>
      <w:rFonts w:asciiTheme="minorHAnsi" w:eastAsiaTheme="minorEastAsia" w:hAnsiTheme="minorHAnsi" w:cstheme="minorBidi"/>
      <w:sz w:val="22"/>
      <w:szCs w:val="22"/>
      <w:lang w:val="en-US" w:eastAsia="ja-JP"/>
    </w:rPr>
  </w:style>
  <w:style w:type="paragraph" w:styleId="TOC3">
    <w:name w:val="toc 3"/>
    <w:basedOn w:val="Normal"/>
    <w:next w:val="Normal"/>
    <w:autoRedefine/>
    <w:uiPriority w:val="39"/>
    <w:unhideWhenUsed/>
    <w:qFormat/>
    <w:rsid w:val="00F737BC"/>
    <w:pPr>
      <w:spacing w:after="100" w:line="276" w:lineRule="auto"/>
      <w:ind w:left="440"/>
    </w:pPr>
    <w:rPr>
      <w:rFonts w:asciiTheme="minorHAnsi" w:eastAsiaTheme="minorEastAsia" w:hAnsiTheme="minorHAnsi" w:cstheme="minorBidi"/>
      <w:sz w:val="22"/>
      <w:szCs w:val="22"/>
      <w:lang w:val="en-US" w:eastAsia="ja-JP"/>
    </w:rPr>
  </w:style>
  <w:style w:type="paragraph" w:styleId="BalloonText">
    <w:name w:val="Balloon Text"/>
    <w:basedOn w:val="Normal"/>
    <w:link w:val="BalloonTextChar"/>
    <w:uiPriority w:val="99"/>
    <w:semiHidden/>
    <w:unhideWhenUsed/>
    <w:rsid w:val="00F737BC"/>
    <w:rPr>
      <w:rFonts w:ascii="Tahoma" w:hAnsi="Tahoma" w:cs="Tahoma"/>
      <w:sz w:val="16"/>
      <w:szCs w:val="16"/>
    </w:rPr>
  </w:style>
  <w:style w:type="character" w:customStyle="1" w:styleId="BalloonTextChar">
    <w:name w:val="Balloon Text Char"/>
    <w:basedOn w:val="DefaultParagraphFont"/>
    <w:link w:val="BalloonText"/>
    <w:uiPriority w:val="99"/>
    <w:semiHidden/>
    <w:rsid w:val="00F737BC"/>
    <w:rPr>
      <w:rFonts w:ascii="Tahoma" w:hAnsi="Tahoma" w:cs="Tahoma"/>
      <w:sz w:val="16"/>
      <w:szCs w:val="16"/>
    </w:rPr>
  </w:style>
  <w:style w:type="character" w:customStyle="1" w:styleId="Heading4Char">
    <w:name w:val="Heading 4 Char"/>
    <w:basedOn w:val="DefaultParagraphFont"/>
    <w:link w:val="Heading4"/>
    <w:uiPriority w:val="9"/>
    <w:rsid w:val="00CA1AE7"/>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CA1AE7"/>
    <w:rPr>
      <w:rFonts w:asciiTheme="majorHAnsi" w:eastAsiaTheme="majorEastAsia" w:hAnsiTheme="majorHAnsi" w:cstheme="majorBidi"/>
      <w:color w:val="243F60" w:themeColor="accent1" w:themeShade="7F"/>
    </w:rPr>
  </w:style>
  <w:style w:type="character" w:customStyle="1" w:styleId="Heading2Char">
    <w:name w:val="Heading 2 Char"/>
    <w:basedOn w:val="DefaultParagraphFont"/>
    <w:link w:val="Heading2"/>
    <w:uiPriority w:val="9"/>
    <w:rsid w:val="00CA1AE7"/>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CA1AE7"/>
    <w:rPr>
      <w:rFonts w:asciiTheme="majorHAnsi" w:eastAsiaTheme="majorEastAsia" w:hAnsiTheme="majorHAnsi" w:cstheme="majorBidi"/>
      <w:b/>
      <w:bCs/>
      <w:color w:val="4F81BD" w:themeColor="accent1"/>
    </w:rPr>
  </w:style>
  <w:style w:type="character" w:customStyle="1" w:styleId="Heading6Char">
    <w:name w:val="Heading 6 Char"/>
    <w:basedOn w:val="DefaultParagraphFont"/>
    <w:link w:val="Heading6"/>
    <w:uiPriority w:val="9"/>
    <w:rsid w:val="00CA1AE7"/>
    <w:rPr>
      <w:rFonts w:asciiTheme="majorHAnsi" w:eastAsiaTheme="majorEastAsia" w:hAnsiTheme="majorHAnsi" w:cstheme="majorBidi"/>
      <w:i/>
      <w:iCs/>
      <w:color w:val="243F60" w:themeColor="accent1" w:themeShade="7F"/>
    </w:rPr>
  </w:style>
  <w:style w:type="character" w:styleId="Hyperlink">
    <w:name w:val="Hyperlink"/>
    <w:basedOn w:val="DefaultParagraphFont"/>
    <w:uiPriority w:val="99"/>
    <w:unhideWhenUsed/>
    <w:rsid w:val="00CA1AE7"/>
    <w:rPr>
      <w:color w:val="0000FF" w:themeColor="hyperlink"/>
      <w:u w:val="single"/>
    </w:rPr>
  </w:style>
  <w:style w:type="paragraph" w:customStyle="1" w:styleId="Standard">
    <w:name w:val="Standard"/>
    <w:rsid w:val="00A25190"/>
    <w:pPr>
      <w:widowControl w:val="0"/>
      <w:suppressAutoHyphens/>
      <w:autoSpaceDN w:val="0"/>
      <w:textAlignment w:val="baseline"/>
    </w:pPr>
    <w:rPr>
      <w:rFonts w:ascii="Times New Roman" w:eastAsia="SimSun" w:hAnsi="Times New Roman" w:cs="Lucida Sans"/>
      <w:kern w:val="3"/>
      <w:sz w:val="24"/>
      <w:szCs w:val="24"/>
      <w:lang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jpeg"/><Relationship Id="rId18" Type="http://schemas.openxmlformats.org/officeDocument/2006/relationships/image" Target="media/image12.jpeg"/><Relationship Id="rId26" Type="http://schemas.openxmlformats.org/officeDocument/2006/relationships/image" Target="media/image20.jpeg"/><Relationship Id="rId39" Type="http://schemas.openxmlformats.org/officeDocument/2006/relationships/image" Target="media/image33.jpeg"/><Relationship Id="rId3" Type="http://schemas.openxmlformats.org/officeDocument/2006/relationships/styles" Target="styles.xml"/><Relationship Id="rId21" Type="http://schemas.openxmlformats.org/officeDocument/2006/relationships/image" Target="media/image15.jpeg"/><Relationship Id="rId34" Type="http://schemas.openxmlformats.org/officeDocument/2006/relationships/image" Target="media/image28.jpeg"/><Relationship Id="rId42"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jpeg"/><Relationship Id="rId2" Type="http://schemas.openxmlformats.org/officeDocument/2006/relationships/numbering" Target="numbering.xml"/><Relationship Id="rId16" Type="http://schemas.openxmlformats.org/officeDocument/2006/relationships/image" Target="media/image10.jpeg"/><Relationship Id="rId20" Type="http://schemas.openxmlformats.org/officeDocument/2006/relationships/image" Target="media/image14.jpeg"/><Relationship Id="rId29" Type="http://schemas.openxmlformats.org/officeDocument/2006/relationships/image" Target="media/image23.jpeg"/><Relationship Id="rId41" Type="http://schemas.openxmlformats.org/officeDocument/2006/relationships/image" Target="media/image35.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image" Target="media/image31.jpeg"/><Relationship Id="rId40" Type="http://schemas.openxmlformats.org/officeDocument/2006/relationships/image" Target="media/image34.jpeg"/><Relationship Id="rId5" Type="http://schemas.openxmlformats.org/officeDocument/2006/relationships/settings" Target="settings.xml"/><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image" Target="media/image30.jpeg"/><Relationship Id="rId10" Type="http://schemas.openxmlformats.org/officeDocument/2006/relationships/image" Target="media/image4.PNG"/><Relationship Id="rId19" Type="http://schemas.openxmlformats.org/officeDocument/2006/relationships/image" Target="media/image13.jpeg"/><Relationship Id="rId31" Type="http://schemas.openxmlformats.org/officeDocument/2006/relationships/image" Target="media/image25.jpe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jpeg"/><Relationship Id="rId22" Type="http://schemas.openxmlformats.org/officeDocument/2006/relationships/image" Target="media/image16.jpe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61D7F288-897E-420B-92BA-4A5556295C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132</TotalTime>
  <Pages>28</Pages>
  <Words>2428</Words>
  <Characters>13844</Characters>
  <Application>Microsoft Office Word</Application>
  <DocSecurity>0</DocSecurity>
  <Lines>115</Lines>
  <Paragraphs>32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Hewlett-Packard Company</Company>
  <LinksUpToDate>false</LinksUpToDate>
  <CharactersWithSpaces>16240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student</dc:creator>
  <cp:lastModifiedBy>Athens</cp:lastModifiedBy>
  <cp:revision>46</cp:revision>
  <dcterms:created xsi:type="dcterms:W3CDTF">2019-04-03T22:36:00Z</dcterms:created>
  <dcterms:modified xsi:type="dcterms:W3CDTF">2019-04-04T20:16:00Z</dcterms:modified>
</cp:coreProperties>
</file>